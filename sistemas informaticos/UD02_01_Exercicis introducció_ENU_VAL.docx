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505" w:type="dxa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05"/>
      </w:tblGrid>
      <w:tr w:rsidR="00FA0919" w:rsidRPr="00E373DD" w14:paraId="10367037" w14:textId="77777777" w:rsidTr="00FA0919">
        <w:trPr>
          <w:trHeight w:val="1561"/>
        </w:trPr>
        <w:tc>
          <w:tcPr>
            <w:tcW w:w="8505" w:type="dxa"/>
            <w:tcBorders>
              <w:top w:val="double" w:sz="1" w:space="0" w:color="000000"/>
              <w:left w:val="double" w:sz="1" w:space="0" w:color="000000"/>
              <w:bottom w:val="single" w:sz="4" w:space="0" w:color="000000"/>
              <w:right w:val="double" w:sz="1" w:space="0" w:color="000000"/>
            </w:tcBorders>
            <w:vAlign w:val="center"/>
          </w:tcPr>
          <w:p w14:paraId="40AB69C2" w14:textId="77777777" w:rsidR="00FA0919" w:rsidRPr="00E373DD" w:rsidRDefault="00FA0919" w:rsidP="00FA0919">
            <w:pPr>
              <w:pStyle w:val="Ttol3"/>
              <w:tabs>
                <w:tab w:val="clear" w:pos="0"/>
              </w:tabs>
              <w:snapToGrid w:val="0"/>
              <w:ind w:left="0" w:right="-70" w:firstLine="0"/>
              <w:rPr>
                <w:rFonts w:ascii="Calibri" w:hAnsi="Calibri" w:cs="Calibri"/>
                <w:sz w:val="36"/>
                <w:szCs w:val="22"/>
                <w:lang w:val="ca-ES-valencia"/>
              </w:rPr>
            </w:pPr>
            <w:r w:rsidRPr="00E373DD">
              <w:rPr>
                <w:rFonts w:ascii="Calibri" w:hAnsi="Calibri" w:cs="Calibri"/>
                <w:sz w:val="36"/>
                <w:szCs w:val="22"/>
                <w:lang w:val="ca-ES-valencia"/>
              </w:rPr>
              <w:t>SISTEMES INFORMÀTICS</w:t>
            </w:r>
          </w:p>
          <w:p w14:paraId="0B04FCF0" w14:textId="34B47A68" w:rsidR="00FA0919" w:rsidRPr="00E373DD" w:rsidRDefault="00FA0919" w:rsidP="00FA0919">
            <w:pPr>
              <w:pStyle w:val="Ttol3"/>
              <w:tabs>
                <w:tab w:val="clear" w:pos="0"/>
              </w:tabs>
              <w:snapToGrid w:val="0"/>
              <w:ind w:left="214" w:firstLine="0"/>
              <w:rPr>
                <w:rFonts w:ascii="Calibri" w:hAnsi="Calibri" w:cs="Calibri"/>
                <w:b w:val="0"/>
                <w:sz w:val="28"/>
                <w:szCs w:val="22"/>
                <w:lang w:val="ca-ES-valencia"/>
              </w:rPr>
            </w:pPr>
            <w:r w:rsidRPr="00E373DD">
              <w:rPr>
                <w:rFonts w:ascii="Calibri" w:hAnsi="Calibri" w:cs="Calibri"/>
                <w:b w:val="0"/>
                <w:sz w:val="28"/>
                <w:szCs w:val="22"/>
                <w:lang w:val="ca-ES-valencia"/>
              </w:rPr>
              <w:t>1r DAW - C.F.G.S.</w:t>
            </w:r>
          </w:p>
          <w:p w14:paraId="59684546" w14:textId="79BA38BF" w:rsidR="00FA0919" w:rsidRPr="00E373DD" w:rsidRDefault="00FA0919" w:rsidP="00FA0919">
            <w:pPr>
              <w:pStyle w:val="Ttol3"/>
              <w:tabs>
                <w:tab w:val="clear" w:pos="0"/>
              </w:tabs>
              <w:snapToGrid w:val="0"/>
              <w:ind w:left="214" w:firstLine="0"/>
              <w:rPr>
                <w:rFonts w:ascii="Calibri" w:hAnsi="Calibri"/>
                <w:sz w:val="22"/>
                <w:lang w:val="ca-ES-valencia"/>
              </w:rPr>
            </w:pPr>
          </w:p>
        </w:tc>
      </w:tr>
      <w:tr w:rsidR="00FA0919" w:rsidRPr="00E373DD" w14:paraId="332B6271" w14:textId="77777777" w:rsidTr="00FA0919">
        <w:trPr>
          <w:trHeight w:val="700"/>
        </w:trPr>
        <w:tc>
          <w:tcPr>
            <w:tcW w:w="8505" w:type="dxa"/>
            <w:tcBorders>
              <w:top w:val="single" w:sz="4" w:space="0" w:color="000000"/>
              <w:left w:val="double" w:sz="1" w:space="0" w:color="000000"/>
              <w:bottom w:val="single" w:sz="1" w:space="0" w:color="000000"/>
              <w:right w:val="double" w:sz="1" w:space="0" w:color="000000"/>
            </w:tcBorders>
            <w:vAlign w:val="center"/>
          </w:tcPr>
          <w:p w14:paraId="137BA308" w14:textId="0AC8B4E3" w:rsidR="00FA0919" w:rsidRPr="00E373DD" w:rsidRDefault="00FA0919" w:rsidP="00FA0919">
            <w:pPr>
              <w:ind w:hanging="70"/>
              <w:jc w:val="center"/>
              <w:rPr>
                <w:rFonts w:ascii="Calibri" w:hAnsi="Calibri"/>
                <w:b/>
                <w:szCs w:val="22"/>
                <w:lang w:val="ca-ES-valencia"/>
              </w:rPr>
            </w:pPr>
            <w:r w:rsidRPr="00E373DD">
              <w:rPr>
                <w:rFonts w:ascii="Calibri" w:hAnsi="Calibri"/>
                <w:b/>
                <w:szCs w:val="22"/>
                <w:lang w:val="ca-ES-valencia"/>
              </w:rPr>
              <w:t>UD 2. Component Maquinari d'un Sistema Informàtic</w:t>
            </w:r>
          </w:p>
          <w:p w14:paraId="092A3477" w14:textId="77777777" w:rsidR="00FA0919" w:rsidRPr="00E373DD" w:rsidRDefault="00FA0919" w:rsidP="00FA0919">
            <w:pPr>
              <w:jc w:val="center"/>
              <w:rPr>
                <w:rFonts w:ascii="Calibri" w:hAnsi="Calibri"/>
                <w:b/>
                <w:szCs w:val="22"/>
                <w:lang w:val="ca-ES-valencia"/>
              </w:rPr>
            </w:pPr>
            <w:r w:rsidRPr="00E373DD">
              <w:rPr>
                <w:rFonts w:ascii="Calibri" w:hAnsi="Calibri"/>
                <w:b/>
                <w:szCs w:val="22"/>
                <w:lang w:val="ca-ES-valencia"/>
              </w:rPr>
              <w:t>Exercicis</w:t>
            </w:r>
          </w:p>
        </w:tc>
      </w:tr>
      <w:tr w:rsidR="00FA0919" w:rsidRPr="00E373DD" w14:paraId="328ADCF8" w14:textId="77777777" w:rsidTr="00FA0919">
        <w:trPr>
          <w:trHeight w:val="268"/>
        </w:trPr>
        <w:tc>
          <w:tcPr>
            <w:tcW w:w="8505" w:type="dxa"/>
            <w:tcBorders>
              <w:top w:val="sing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  <w:vAlign w:val="center"/>
          </w:tcPr>
          <w:p w14:paraId="226C5F25" w14:textId="6E1E0BE2" w:rsidR="00FA0919" w:rsidRPr="00E373DD" w:rsidRDefault="00FA0919" w:rsidP="006F4BA9">
            <w:pPr>
              <w:pBdr>
                <w:bottom w:val="dotted" w:sz="4" w:space="1" w:color="auto"/>
              </w:pBdr>
              <w:snapToGrid w:val="0"/>
              <w:spacing w:before="200" w:after="240"/>
              <w:ind w:left="96" w:right="214"/>
              <w:rPr>
                <w:rFonts w:ascii="Calibri" w:hAnsi="Calibri" w:cs="Arial"/>
                <w:sz w:val="20"/>
                <w:szCs w:val="20"/>
                <w:lang w:val="ca-ES-valencia"/>
              </w:rPr>
            </w:pPr>
            <w:r w:rsidRPr="00E373DD">
              <w:rPr>
                <w:rFonts w:ascii="Calibri" w:hAnsi="Calibri" w:cs="Arial"/>
                <w:sz w:val="20"/>
                <w:szCs w:val="20"/>
                <w:lang w:val="ca-ES-valencia"/>
              </w:rPr>
              <w:t xml:space="preserve">Alumne: </w:t>
            </w:r>
            <w:r w:rsidR="006F4BA9" w:rsidRPr="00E373DD">
              <w:rPr>
                <w:rFonts w:ascii="Calibri" w:hAnsi="Calibri" w:cs="Arial"/>
                <w:sz w:val="20"/>
                <w:szCs w:val="20"/>
                <w:lang w:val="ca-ES-valencia"/>
              </w:rPr>
              <w:t xml:space="preserve"> </w:t>
            </w:r>
            <w:r w:rsidRPr="00E373DD">
              <w:rPr>
                <w:rFonts w:ascii="Calibri" w:hAnsi="Calibri" w:cs="Arial"/>
                <w:sz w:val="20"/>
                <w:szCs w:val="20"/>
                <w:lang w:val="ca-ES-valencia"/>
              </w:rPr>
              <w:t xml:space="preserve"> </w:t>
            </w:r>
            <w:r w:rsidR="00D56718" w:rsidRPr="00E373DD">
              <w:rPr>
                <w:rFonts w:ascii="Calibri" w:hAnsi="Calibri" w:cs="Arial"/>
                <w:sz w:val="20"/>
                <w:szCs w:val="20"/>
                <w:lang w:val="ca-ES-valencia"/>
              </w:rPr>
              <w:t xml:space="preserve">                                                                                                                                 </w:t>
            </w:r>
            <w:r w:rsidRPr="00E373DD">
              <w:rPr>
                <w:rFonts w:ascii="Calibri" w:hAnsi="Calibri" w:cs="Arial"/>
                <w:sz w:val="20"/>
                <w:szCs w:val="20"/>
                <w:lang w:val="ca-ES-valencia"/>
              </w:rPr>
              <w:t>Grup:</w:t>
            </w:r>
          </w:p>
        </w:tc>
      </w:tr>
    </w:tbl>
    <w:p w14:paraId="144BD75C" w14:textId="77777777" w:rsidR="001200A7" w:rsidRPr="00E373DD" w:rsidRDefault="001200A7" w:rsidP="00A91415">
      <w:pPr>
        <w:suppressAutoHyphens w:val="0"/>
        <w:spacing w:after="200" w:line="276" w:lineRule="auto"/>
        <w:contextualSpacing/>
        <w:jc w:val="both"/>
        <w:rPr>
          <w:rFonts w:ascii="Calibri" w:hAnsi="Calibri"/>
          <w:szCs w:val="22"/>
          <w:lang w:val="ca-ES-valencia"/>
        </w:rPr>
      </w:pPr>
    </w:p>
    <w:p w14:paraId="17012349" w14:textId="04B73633" w:rsidR="00A34EA4" w:rsidRPr="00E373DD" w:rsidRDefault="00A34EA4" w:rsidP="00A34E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jc w:val="both"/>
        <w:rPr>
          <w:lang w:val="ca-ES-valencia"/>
        </w:rPr>
      </w:pPr>
      <w:r w:rsidRPr="00E373DD">
        <w:rPr>
          <w:lang w:val="ca-ES-valencia"/>
        </w:rPr>
        <w:t xml:space="preserve">Per a la realització d'aquests exercicis has de consultar la teoria de la unitat i ampliar informació buscant en </w:t>
      </w:r>
      <w:r w:rsidR="00D56718" w:rsidRPr="00E373DD">
        <w:rPr>
          <w:lang w:val="ca-ES-valencia"/>
        </w:rPr>
        <w:t>la xarxa</w:t>
      </w:r>
      <w:r w:rsidRPr="00E373DD">
        <w:rPr>
          <w:lang w:val="ca-ES-valencia"/>
        </w:rPr>
        <w:t>.</w:t>
      </w:r>
    </w:p>
    <w:p w14:paraId="1A55C857" w14:textId="77777777" w:rsidR="00A34EA4" w:rsidRPr="00E373DD" w:rsidRDefault="00A34EA4" w:rsidP="006E20BD">
      <w:pPr>
        <w:pStyle w:val="titej"/>
        <w:rPr>
          <w:lang w:val="ca-ES-valencia"/>
        </w:rPr>
      </w:pPr>
    </w:p>
    <w:p w14:paraId="07576DD2" w14:textId="1C0F845E" w:rsidR="006E20BD" w:rsidRPr="00E373DD" w:rsidRDefault="006E20BD" w:rsidP="006E20BD">
      <w:pPr>
        <w:pStyle w:val="titej"/>
        <w:rPr>
          <w:lang w:val="ca-ES-valencia"/>
        </w:rPr>
      </w:pPr>
      <w:r w:rsidRPr="00E373DD">
        <w:rPr>
          <w:lang w:val="ca-ES-valencia"/>
        </w:rPr>
        <w:t xml:space="preserve">Exercicis </w:t>
      </w:r>
      <w:r w:rsidR="000917E9" w:rsidRPr="00E373DD">
        <w:rPr>
          <w:lang w:val="ca-ES-valencia"/>
        </w:rPr>
        <w:t>individuals</w:t>
      </w:r>
    </w:p>
    <w:p w14:paraId="16980710" w14:textId="0801E69B" w:rsidR="000917E9" w:rsidRPr="00E373DD" w:rsidRDefault="000917E9" w:rsidP="000917E9">
      <w:pPr>
        <w:rPr>
          <w:b/>
          <w:bCs/>
          <w:lang w:val="ca-ES-valencia"/>
        </w:rPr>
      </w:pPr>
      <w:r w:rsidRPr="00E373DD">
        <w:rPr>
          <w:b/>
          <w:bCs/>
          <w:lang w:val="ca-ES-valencia"/>
        </w:rPr>
        <w:t>Exercici 1. Completa la següent taula.</w:t>
      </w:r>
    </w:p>
    <w:tbl>
      <w:tblPr>
        <w:tblStyle w:val="Taulaambquadrcula"/>
        <w:tblW w:w="0" w:type="auto"/>
        <w:tblLook w:val="04A0" w:firstRow="1" w:lastRow="0" w:firstColumn="1" w:lastColumn="0" w:noHBand="0" w:noVBand="1"/>
      </w:tblPr>
      <w:tblGrid>
        <w:gridCol w:w="6816"/>
        <w:gridCol w:w="1905"/>
      </w:tblGrid>
      <w:tr w:rsidR="00AA1FBD" w:rsidRPr="00E373DD" w14:paraId="1A1BE54B" w14:textId="77777777" w:rsidTr="00B046DF">
        <w:tc>
          <w:tcPr>
            <w:tcW w:w="6816" w:type="dxa"/>
            <w:shd w:val="clear" w:color="auto" w:fill="B6DDE8" w:themeFill="accent5" w:themeFillTint="66"/>
          </w:tcPr>
          <w:p w14:paraId="27522A98" w14:textId="5FAF73C5" w:rsidR="000917E9" w:rsidRPr="00E373DD" w:rsidRDefault="000917E9" w:rsidP="00B046DF">
            <w:pPr>
              <w:jc w:val="center"/>
              <w:rPr>
                <w:b/>
                <w:bCs/>
                <w:lang w:val="ca-ES-valencia"/>
              </w:rPr>
            </w:pPr>
            <w:r w:rsidRPr="00E373DD">
              <w:rPr>
                <w:b/>
                <w:bCs/>
                <w:lang w:val="ca-ES-valencia"/>
              </w:rPr>
              <w:t>Placa base</w:t>
            </w:r>
          </w:p>
        </w:tc>
        <w:tc>
          <w:tcPr>
            <w:tcW w:w="1905" w:type="dxa"/>
            <w:shd w:val="clear" w:color="auto" w:fill="B6DDE8" w:themeFill="accent5" w:themeFillTint="66"/>
          </w:tcPr>
          <w:p w14:paraId="1638BF9F" w14:textId="710C0FA6" w:rsidR="000917E9" w:rsidRPr="00E373DD" w:rsidRDefault="000917E9" w:rsidP="00B046DF">
            <w:pPr>
              <w:jc w:val="center"/>
              <w:rPr>
                <w:b/>
                <w:bCs/>
                <w:lang w:val="ca-ES-valencia"/>
              </w:rPr>
            </w:pPr>
            <w:r w:rsidRPr="00E373DD">
              <w:rPr>
                <w:b/>
                <w:bCs/>
                <w:lang w:val="ca-ES-valencia"/>
              </w:rPr>
              <w:t>Factor de forma</w:t>
            </w:r>
          </w:p>
        </w:tc>
      </w:tr>
      <w:tr w:rsidR="00AA1FBD" w:rsidRPr="00E373DD" w14:paraId="3A52C969" w14:textId="77777777" w:rsidTr="00B046DF">
        <w:tc>
          <w:tcPr>
            <w:tcW w:w="6816" w:type="dxa"/>
          </w:tcPr>
          <w:p w14:paraId="3B38405E" w14:textId="18D71181" w:rsidR="000917E9" w:rsidRPr="00E373DD" w:rsidRDefault="00AA1FBD" w:rsidP="00B046DF">
            <w:pPr>
              <w:jc w:val="center"/>
              <w:rPr>
                <w:lang w:val="ca-ES-valencia"/>
              </w:rPr>
            </w:pPr>
            <w:r w:rsidRPr="00E373DD">
              <w:rPr>
                <w:noProof/>
                <w:lang w:val="ca-ES-valencia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DC75350" wp14:editId="52D1AD42">
                      <wp:simplePos x="0" y="0"/>
                      <wp:positionH relativeFrom="column">
                        <wp:posOffset>1172947</wp:posOffset>
                      </wp:positionH>
                      <wp:positionV relativeFrom="paragraph">
                        <wp:posOffset>3709010</wp:posOffset>
                      </wp:positionV>
                      <wp:extent cx="629107" cy="234086"/>
                      <wp:effectExtent l="0" t="0" r="19050" b="13970"/>
                      <wp:wrapNone/>
                      <wp:docPr id="34" name="Rectangle: cantons arredonits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9107" cy="23408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34D6A22" id="Rectangle: cantons arredonits 34" o:spid="_x0000_s1026" style="position:absolute;margin-left:92.35pt;margin-top:292.05pt;width:49.55pt;height:18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" fillcolor="black [3213]" strokecolor="black [3213]" strokeweight="2pt"/>
                  </w:pict>
                </mc:Fallback>
              </mc:AlternateContent>
            </w:r>
            <w:r w:rsidR="000917E9" w:rsidRPr="00E373DD">
              <w:rPr>
                <w:noProof/>
                <w:lang w:val="ca-ES-valencia"/>
              </w:rPr>
              <w:drawing>
                <wp:inline distT="0" distB="0" distL="0" distR="0" wp14:anchorId="092D8263" wp14:editId="23F99304">
                  <wp:extent cx="3642767" cy="4440326"/>
                  <wp:effectExtent l="0" t="0" r="0" b="0"/>
                  <wp:docPr id="20" name="Imat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85" t="9617" r="16562" b="8161"/>
                          <a:stretch/>
                        </pic:blipFill>
                        <pic:spPr bwMode="auto">
                          <a:xfrm>
                            <a:off x="0" y="0"/>
                            <a:ext cx="3642931" cy="4440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</w:tcPr>
          <w:p w14:paraId="780A32FB" w14:textId="30A966AD" w:rsidR="000917E9" w:rsidRPr="00E373DD" w:rsidRDefault="000917E9" w:rsidP="00B046DF">
            <w:pPr>
              <w:jc w:val="center"/>
              <w:rPr>
                <w:lang w:val="ca-ES-valencia"/>
              </w:rPr>
            </w:pPr>
          </w:p>
        </w:tc>
      </w:tr>
      <w:tr w:rsidR="00AA1FBD" w:rsidRPr="00E373DD" w14:paraId="55C2C1CA" w14:textId="77777777" w:rsidTr="00B046DF">
        <w:tc>
          <w:tcPr>
            <w:tcW w:w="6816" w:type="dxa"/>
          </w:tcPr>
          <w:p w14:paraId="15058F4C" w14:textId="58F493D6" w:rsidR="000917E9" w:rsidRPr="00E373DD" w:rsidRDefault="00AA1FBD" w:rsidP="00B046DF">
            <w:pPr>
              <w:jc w:val="center"/>
              <w:rPr>
                <w:lang w:val="ca-ES-valencia"/>
              </w:rPr>
            </w:pPr>
            <w:r w:rsidRPr="00E373DD">
              <w:rPr>
                <w:noProof/>
                <w:lang w:val="ca-ES-valenci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1F0B2316" wp14:editId="1D23BFB7">
                      <wp:simplePos x="0" y="0"/>
                      <wp:positionH relativeFrom="column">
                        <wp:posOffset>1136371</wp:posOffset>
                      </wp:positionH>
                      <wp:positionV relativeFrom="paragraph">
                        <wp:posOffset>1617599</wp:posOffset>
                      </wp:positionV>
                      <wp:extent cx="321868" cy="621792"/>
                      <wp:effectExtent l="0" t="0" r="21590" b="26035"/>
                      <wp:wrapNone/>
                      <wp:docPr id="36" name="Rectangle: cantons arredonits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1868" cy="62179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773068" id="Rectangle: cantons arredonits 36" o:spid="_x0000_s1026" style="position:absolute;margin-left:89.5pt;margin-top:127.35pt;width:25.35pt;height:48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" fillcolor="black [3213]" strokecolor="black [3213]" strokeweight="2pt"/>
                  </w:pict>
                </mc:Fallback>
              </mc:AlternateContent>
            </w:r>
            <w:r w:rsidR="000917E9" w:rsidRPr="00E373DD">
              <w:rPr>
                <w:noProof/>
                <w:lang w:val="ca-ES-valencia"/>
              </w:rPr>
              <w:drawing>
                <wp:inline distT="0" distB="0" distL="0" distR="0" wp14:anchorId="0E0BACE2" wp14:editId="4C9FF840">
                  <wp:extent cx="4183366" cy="3727031"/>
                  <wp:effectExtent l="0" t="0" r="8255" b="6985"/>
                  <wp:docPr id="29" name="Imat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97" t="7315" r="1256" b="6403"/>
                          <a:stretch/>
                        </pic:blipFill>
                        <pic:spPr bwMode="auto">
                          <a:xfrm>
                            <a:off x="0" y="0"/>
                            <a:ext cx="4204274" cy="3745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</w:tcPr>
          <w:p w14:paraId="11571B66" w14:textId="27D8847C" w:rsidR="000917E9" w:rsidRPr="00E373DD" w:rsidRDefault="000917E9" w:rsidP="00B046DF">
            <w:pPr>
              <w:jc w:val="center"/>
              <w:rPr>
                <w:lang w:val="ca-ES-valencia"/>
              </w:rPr>
            </w:pPr>
          </w:p>
        </w:tc>
      </w:tr>
      <w:tr w:rsidR="00AA1FBD" w:rsidRPr="00E373DD" w14:paraId="2654BAE6" w14:textId="77777777" w:rsidTr="00B046DF">
        <w:tc>
          <w:tcPr>
            <w:tcW w:w="6816" w:type="dxa"/>
          </w:tcPr>
          <w:p w14:paraId="2B9142E4" w14:textId="5C7F9ABE" w:rsidR="000917E9" w:rsidRPr="00E373DD" w:rsidRDefault="00AA1FBD" w:rsidP="00B046DF">
            <w:pPr>
              <w:jc w:val="center"/>
              <w:rPr>
                <w:lang w:val="ca-ES-valencia"/>
              </w:rPr>
            </w:pPr>
            <w:r w:rsidRPr="00E373DD">
              <w:rPr>
                <w:noProof/>
                <w:lang w:val="ca-ES-valencia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34197B2D" wp14:editId="5E1FE942">
                      <wp:simplePos x="0" y="0"/>
                      <wp:positionH relativeFrom="column">
                        <wp:posOffset>968121</wp:posOffset>
                      </wp:positionH>
                      <wp:positionV relativeFrom="paragraph">
                        <wp:posOffset>3129763</wp:posOffset>
                      </wp:positionV>
                      <wp:extent cx="629107" cy="329184"/>
                      <wp:effectExtent l="0" t="0" r="19050" b="13970"/>
                      <wp:wrapNone/>
                      <wp:docPr id="37" name="Rectangle: cantons arredonits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9107" cy="32918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294C78" id="Rectangle: cantons arredonits 37" o:spid="_x0000_s1026" style="position:absolute;margin-left:76.25pt;margin-top:246.45pt;width:49.55pt;height:25.9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" fillcolor="black [3213]" strokecolor="black [3213]" strokeweight="2pt"/>
                  </w:pict>
                </mc:Fallback>
              </mc:AlternateContent>
            </w:r>
            <w:r w:rsidR="000917E9" w:rsidRPr="00E373DD">
              <w:rPr>
                <w:noProof/>
                <w:lang w:val="ca-ES-valencia"/>
              </w:rPr>
              <w:drawing>
                <wp:inline distT="0" distB="0" distL="0" distR="0" wp14:anchorId="484738FC" wp14:editId="230BEB12">
                  <wp:extent cx="3159735" cy="3751039"/>
                  <wp:effectExtent l="0" t="0" r="3175" b="1905"/>
                  <wp:docPr id="30" name="Imat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66" t="6095" r="10332"/>
                          <a:stretch/>
                        </pic:blipFill>
                        <pic:spPr bwMode="auto">
                          <a:xfrm>
                            <a:off x="0" y="0"/>
                            <a:ext cx="3171582" cy="3765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</w:tcPr>
          <w:p w14:paraId="7EBFFCDE" w14:textId="297D4F1B" w:rsidR="000917E9" w:rsidRPr="00E373DD" w:rsidRDefault="000917E9" w:rsidP="00B046DF">
            <w:pPr>
              <w:jc w:val="center"/>
              <w:rPr>
                <w:lang w:val="ca-ES-valencia"/>
              </w:rPr>
            </w:pPr>
          </w:p>
        </w:tc>
      </w:tr>
      <w:tr w:rsidR="000917E9" w:rsidRPr="00E373DD" w14:paraId="6637C221" w14:textId="77777777" w:rsidTr="00B046DF">
        <w:tc>
          <w:tcPr>
            <w:tcW w:w="6816" w:type="dxa"/>
          </w:tcPr>
          <w:p w14:paraId="5CEA7FD2" w14:textId="56DF3CBF" w:rsidR="000917E9" w:rsidRPr="00E373DD" w:rsidRDefault="00AA1FBD" w:rsidP="00B046DF">
            <w:pPr>
              <w:jc w:val="center"/>
              <w:rPr>
                <w:noProof/>
                <w:lang w:val="ca-ES-valencia"/>
              </w:rPr>
            </w:pPr>
            <w:r w:rsidRPr="00E373DD">
              <w:rPr>
                <w:noProof/>
                <w:lang w:val="ca-ES-valenci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20B2108A" wp14:editId="1806BBAF">
                      <wp:simplePos x="0" y="0"/>
                      <wp:positionH relativeFrom="column">
                        <wp:posOffset>704773</wp:posOffset>
                      </wp:positionH>
                      <wp:positionV relativeFrom="paragraph">
                        <wp:posOffset>2224761</wp:posOffset>
                      </wp:positionV>
                      <wp:extent cx="848563" cy="234086"/>
                      <wp:effectExtent l="0" t="0" r="27940" b="13970"/>
                      <wp:wrapNone/>
                      <wp:docPr id="38" name="Rectangle: cantons arredonits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8563" cy="23408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72A0F8F8" id="Rectangle: cantons arredonits 38" o:spid="_x0000_s1026" style="position:absolute;margin-left:55.5pt;margin-top:175.2pt;width:66.8pt;height:18.4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" fillcolor="black [3213]" strokecolor="black [3213]" strokeweight="2pt"/>
                  </w:pict>
                </mc:Fallback>
              </mc:AlternateContent>
            </w:r>
            <w:r w:rsidR="000917E9" w:rsidRPr="00E373DD">
              <w:rPr>
                <w:noProof/>
                <w:lang w:val="ca-ES-valencia"/>
              </w:rPr>
              <w:drawing>
                <wp:inline distT="0" distB="0" distL="0" distR="0" wp14:anchorId="3DAA60B9" wp14:editId="121CD9A2">
                  <wp:extent cx="2955062" cy="3621024"/>
                  <wp:effectExtent l="0" t="0" r="0" b="0"/>
                  <wp:docPr id="31" name="Imat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57" t="16389" r="22523" b="16558"/>
                          <a:stretch/>
                        </pic:blipFill>
                        <pic:spPr bwMode="auto">
                          <a:xfrm>
                            <a:off x="0" y="0"/>
                            <a:ext cx="2955259" cy="3621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</w:tcPr>
          <w:p w14:paraId="2B368923" w14:textId="5A027B25" w:rsidR="000917E9" w:rsidRPr="00E373DD" w:rsidRDefault="000917E9" w:rsidP="00B046DF">
            <w:pPr>
              <w:jc w:val="center"/>
              <w:rPr>
                <w:lang w:val="ca-ES-valencia"/>
              </w:rPr>
            </w:pPr>
          </w:p>
        </w:tc>
      </w:tr>
      <w:tr w:rsidR="000917E9" w:rsidRPr="00E373DD" w14:paraId="03FAD149" w14:textId="77777777" w:rsidTr="00B046DF">
        <w:tc>
          <w:tcPr>
            <w:tcW w:w="6816" w:type="dxa"/>
          </w:tcPr>
          <w:p w14:paraId="01523A35" w14:textId="7DFA43EC" w:rsidR="000917E9" w:rsidRPr="00E373DD" w:rsidRDefault="00AA1FBD" w:rsidP="00B046DF">
            <w:pPr>
              <w:jc w:val="center"/>
              <w:rPr>
                <w:noProof/>
                <w:lang w:val="ca-ES-valencia"/>
              </w:rPr>
            </w:pPr>
            <w:r w:rsidRPr="00E373DD">
              <w:rPr>
                <w:noProof/>
                <w:lang w:val="ca-ES-valencia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E087EBC" wp14:editId="4F143CE0">
                      <wp:simplePos x="0" y="0"/>
                      <wp:positionH relativeFrom="column">
                        <wp:posOffset>1114425</wp:posOffset>
                      </wp:positionH>
                      <wp:positionV relativeFrom="paragraph">
                        <wp:posOffset>1018971</wp:posOffset>
                      </wp:positionV>
                      <wp:extent cx="292608" cy="665683"/>
                      <wp:effectExtent l="0" t="0" r="12700" b="20320"/>
                      <wp:wrapNone/>
                      <wp:docPr id="39" name="Rectangle: cantons arredonits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608" cy="665683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8306F7" id="Rectangle: cantons arredonits 39" o:spid="_x0000_s1026" style="position:absolute;margin-left:87.75pt;margin-top:80.25pt;width:23.05pt;height:5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" fillcolor="black [3213]" strokecolor="black [3213]" strokeweight="2pt"/>
                  </w:pict>
                </mc:Fallback>
              </mc:AlternateContent>
            </w:r>
            <w:r w:rsidRPr="00E373DD">
              <w:rPr>
                <w:noProof/>
                <w:lang w:val="ca-ES-valencia"/>
              </w:rPr>
              <w:drawing>
                <wp:inline distT="0" distB="0" distL="0" distR="0" wp14:anchorId="175DD3D8" wp14:editId="5926C04C">
                  <wp:extent cx="3526846" cy="2947746"/>
                  <wp:effectExtent l="0" t="0" r="0" b="5080"/>
                  <wp:docPr id="33" name="Imat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669" b="7751"/>
                          <a:stretch/>
                        </pic:blipFill>
                        <pic:spPr bwMode="auto">
                          <a:xfrm>
                            <a:off x="0" y="0"/>
                            <a:ext cx="3552452" cy="2969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</w:tcPr>
          <w:p w14:paraId="4A8FA6B2" w14:textId="5C0EE792" w:rsidR="000917E9" w:rsidRPr="00E373DD" w:rsidRDefault="000917E9" w:rsidP="00B046DF">
            <w:pPr>
              <w:jc w:val="center"/>
              <w:rPr>
                <w:lang w:val="ca-ES-valencia"/>
              </w:rPr>
            </w:pPr>
          </w:p>
        </w:tc>
      </w:tr>
      <w:tr w:rsidR="00AA1FBD" w:rsidRPr="00E373DD" w14:paraId="3520BD2A" w14:textId="77777777" w:rsidTr="00B046DF">
        <w:tc>
          <w:tcPr>
            <w:tcW w:w="6816" w:type="dxa"/>
          </w:tcPr>
          <w:p w14:paraId="15C43B55" w14:textId="13A2A85D" w:rsidR="00AA1FBD" w:rsidRPr="00E373DD" w:rsidRDefault="00AA1FBD" w:rsidP="00B046DF">
            <w:pPr>
              <w:jc w:val="center"/>
              <w:rPr>
                <w:noProof/>
                <w:lang w:val="ca-ES-valencia"/>
              </w:rPr>
            </w:pPr>
            <w:r w:rsidRPr="00E373DD">
              <w:rPr>
                <w:noProof/>
                <w:lang w:val="ca-ES-valenci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80081CE" wp14:editId="04863B69">
                      <wp:simplePos x="0" y="0"/>
                      <wp:positionH relativeFrom="column">
                        <wp:posOffset>1140968</wp:posOffset>
                      </wp:positionH>
                      <wp:positionV relativeFrom="paragraph">
                        <wp:posOffset>2440406</wp:posOffset>
                      </wp:positionV>
                      <wp:extent cx="629107" cy="234086"/>
                      <wp:effectExtent l="0" t="0" r="19050" b="13970"/>
                      <wp:wrapNone/>
                      <wp:docPr id="40" name="Rectangle: cantons arredonits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9107" cy="23408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493EDE1" id="Rectangle: cantons arredonits 40" o:spid="_x0000_s1026" style="position:absolute;margin-left:89.85pt;margin-top:192.15pt;width:49.55pt;height:18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" fillcolor="black [3213]" strokecolor="black [3213]" strokeweight="2pt"/>
                  </w:pict>
                </mc:Fallback>
              </mc:AlternateContent>
            </w:r>
            <w:r w:rsidRPr="00E373DD">
              <w:rPr>
                <w:noProof/>
                <w:lang w:val="ca-ES-valencia"/>
              </w:rPr>
              <w:drawing>
                <wp:inline distT="0" distB="0" distL="0" distR="0" wp14:anchorId="7547DC93" wp14:editId="7AFA608F">
                  <wp:extent cx="3727254" cy="4125097"/>
                  <wp:effectExtent l="0" t="0" r="6985" b="8890"/>
                  <wp:docPr id="32" name="Imat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30" t="6502" r="10874" b="6402"/>
                          <a:stretch/>
                        </pic:blipFill>
                        <pic:spPr bwMode="auto">
                          <a:xfrm>
                            <a:off x="0" y="0"/>
                            <a:ext cx="3738542" cy="4137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</w:tcPr>
          <w:p w14:paraId="2424DC36" w14:textId="42D6A129" w:rsidR="00AA1FBD" w:rsidRPr="00E373DD" w:rsidRDefault="00AA1FBD" w:rsidP="00B046DF">
            <w:pPr>
              <w:jc w:val="center"/>
              <w:rPr>
                <w:lang w:val="ca-ES-valencia"/>
              </w:rPr>
            </w:pPr>
          </w:p>
        </w:tc>
      </w:tr>
    </w:tbl>
    <w:p w14:paraId="59C7B879" w14:textId="77777777" w:rsidR="00B046DF" w:rsidRPr="00E373DD" w:rsidRDefault="00B046DF" w:rsidP="00B046DF">
      <w:pPr>
        <w:rPr>
          <w:b/>
          <w:bCs/>
          <w:lang w:val="ca-ES-valencia"/>
        </w:rPr>
      </w:pPr>
    </w:p>
    <w:p w14:paraId="4B1EBF33" w14:textId="018299C2" w:rsidR="00B046DF" w:rsidRPr="00E373DD" w:rsidRDefault="00B046DF" w:rsidP="00B046DF">
      <w:pPr>
        <w:rPr>
          <w:b/>
          <w:bCs/>
          <w:lang w:val="ca-ES-valencia"/>
        </w:rPr>
      </w:pPr>
    </w:p>
    <w:p w14:paraId="0A515377" w14:textId="6CFBA13E" w:rsidR="00A67140" w:rsidRPr="00E373DD" w:rsidRDefault="00A67140" w:rsidP="00B046DF">
      <w:pPr>
        <w:rPr>
          <w:b/>
          <w:bCs/>
          <w:lang w:val="ca-ES-valencia"/>
        </w:rPr>
      </w:pPr>
    </w:p>
    <w:p w14:paraId="0C65C8E4" w14:textId="37D88A5A" w:rsidR="00A67140" w:rsidRPr="00E373DD" w:rsidRDefault="00A67140" w:rsidP="00B046DF">
      <w:pPr>
        <w:rPr>
          <w:b/>
          <w:bCs/>
          <w:lang w:val="ca-ES-valencia"/>
        </w:rPr>
      </w:pPr>
    </w:p>
    <w:p w14:paraId="09406907" w14:textId="0709EC37" w:rsidR="00A67140" w:rsidRPr="00E373DD" w:rsidRDefault="00A67140" w:rsidP="00B046DF">
      <w:pPr>
        <w:rPr>
          <w:b/>
          <w:bCs/>
          <w:lang w:val="ca-ES-valencia"/>
        </w:rPr>
      </w:pPr>
    </w:p>
    <w:p w14:paraId="22B7B613" w14:textId="7CD0C44D" w:rsidR="00A67140" w:rsidRPr="00E373DD" w:rsidRDefault="00A67140" w:rsidP="00B046DF">
      <w:pPr>
        <w:rPr>
          <w:b/>
          <w:bCs/>
          <w:lang w:val="ca-ES-valencia"/>
        </w:rPr>
      </w:pPr>
    </w:p>
    <w:p w14:paraId="7007B029" w14:textId="71FE0E33" w:rsidR="00A67140" w:rsidRPr="00E373DD" w:rsidRDefault="00A67140" w:rsidP="00B046DF">
      <w:pPr>
        <w:rPr>
          <w:b/>
          <w:bCs/>
          <w:lang w:val="ca-ES-valencia"/>
        </w:rPr>
      </w:pPr>
    </w:p>
    <w:p w14:paraId="3A73BDBA" w14:textId="05426483" w:rsidR="00A67140" w:rsidRPr="00E373DD" w:rsidRDefault="00A67140" w:rsidP="00B046DF">
      <w:pPr>
        <w:rPr>
          <w:b/>
          <w:bCs/>
          <w:lang w:val="ca-ES-valencia"/>
        </w:rPr>
      </w:pPr>
    </w:p>
    <w:p w14:paraId="5F16A432" w14:textId="02A5EB42" w:rsidR="00A67140" w:rsidRPr="00E373DD" w:rsidRDefault="00A67140" w:rsidP="00B046DF">
      <w:pPr>
        <w:rPr>
          <w:b/>
          <w:bCs/>
          <w:lang w:val="ca-ES-valencia"/>
        </w:rPr>
      </w:pPr>
    </w:p>
    <w:p w14:paraId="323EF554" w14:textId="345673C1" w:rsidR="00A67140" w:rsidRPr="00E373DD" w:rsidRDefault="00A67140" w:rsidP="00B046DF">
      <w:pPr>
        <w:rPr>
          <w:b/>
          <w:bCs/>
          <w:lang w:val="ca-ES-valencia"/>
        </w:rPr>
      </w:pPr>
    </w:p>
    <w:p w14:paraId="73A39498" w14:textId="6588711F" w:rsidR="00A67140" w:rsidRPr="00E373DD" w:rsidRDefault="00A67140" w:rsidP="00B046DF">
      <w:pPr>
        <w:rPr>
          <w:b/>
          <w:bCs/>
          <w:lang w:val="ca-ES-valencia"/>
        </w:rPr>
      </w:pPr>
    </w:p>
    <w:p w14:paraId="3E688D4D" w14:textId="4C01910C" w:rsidR="00A67140" w:rsidRPr="00E373DD" w:rsidRDefault="00A67140" w:rsidP="00B046DF">
      <w:pPr>
        <w:rPr>
          <w:b/>
          <w:bCs/>
          <w:lang w:val="ca-ES-valencia"/>
        </w:rPr>
      </w:pPr>
    </w:p>
    <w:p w14:paraId="73265D89" w14:textId="21DF4B5B" w:rsidR="00A67140" w:rsidRPr="00E373DD" w:rsidRDefault="00A67140" w:rsidP="00B046DF">
      <w:pPr>
        <w:rPr>
          <w:b/>
          <w:bCs/>
          <w:lang w:val="ca-ES-valencia"/>
        </w:rPr>
      </w:pPr>
    </w:p>
    <w:p w14:paraId="0E5A9BD5" w14:textId="4518EF94" w:rsidR="00A67140" w:rsidRPr="00E373DD" w:rsidRDefault="00A67140" w:rsidP="00B046DF">
      <w:pPr>
        <w:rPr>
          <w:b/>
          <w:bCs/>
          <w:lang w:val="ca-ES-valencia"/>
        </w:rPr>
      </w:pPr>
    </w:p>
    <w:p w14:paraId="68ABD941" w14:textId="23BA804F" w:rsidR="00A67140" w:rsidRPr="00E373DD" w:rsidRDefault="00A67140" w:rsidP="00B046DF">
      <w:pPr>
        <w:rPr>
          <w:b/>
          <w:bCs/>
          <w:lang w:val="ca-ES-valencia"/>
        </w:rPr>
      </w:pPr>
    </w:p>
    <w:p w14:paraId="44D92D8B" w14:textId="5AB4F4FA" w:rsidR="00A67140" w:rsidRPr="00E373DD" w:rsidRDefault="00A67140" w:rsidP="00B046DF">
      <w:pPr>
        <w:rPr>
          <w:b/>
          <w:bCs/>
          <w:lang w:val="ca-ES-valencia"/>
        </w:rPr>
      </w:pPr>
    </w:p>
    <w:p w14:paraId="6B26FF99" w14:textId="5228762F" w:rsidR="00A67140" w:rsidRPr="00E373DD" w:rsidRDefault="00A67140" w:rsidP="00B046DF">
      <w:pPr>
        <w:rPr>
          <w:b/>
          <w:bCs/>
          <w:lang w:val="ca-ES-valencia"/>
        </w:rPr>
      </w:pPr>
    </w:p>
    <w:p w14:paraId="754ACE99" w14:textId="51E4C881" w:rsidR="00A67140" w:rsidRPr="00E373DD" w:rsidRDefault="00A67140" w:rsidP="00B046DF">
      <w:pPr>
        <w:rPr>
          <w:b/>
          <w:bCs/>
          <w:lang w:val="ca-ES-valencia"/>
        </w:rPr>
      </w:pPr>
    </w:p>
    <w:p w14:paraId="50ECDFB1" w14:textId="2A4E798C" w:rsidR="00A67140" w:rsidRPr="00E373DD" w:rsidRDefault="00A67140" w:rsidP="00B046DF">
      <w:pPr>
        <w:rPr>
          <w:b/>
          <w:bCs/>
          <w:lang w:val="ca-ES-valencia"/>
        </w:rPr>
      </w:pPr>
    </w:p>
    <w:p w14:paraId="1F99A715" w14:textId="64ABA572" w:rsidR="00A67140" w:rsidRPr="00E373DD" w:rsidRDefault="00A67140" w:rsidP="00B046DF">
      <w:pPr>
        <w:rPr>
          <w:b/>
          <w:bCs/>
          <w:lang w:val="ca-ES-valencia"/>
        </w:rPr>
      </w:pPr>
    </w:p>
    <w:p w14:paraId="27F6F7EF" w14:textId="4892466B" w:rsidR="00A67140" w:rsidRPr="00E373DD" w:rsidRDefault="00A67140" w:rsidP="00B046DF">
      <w:pPr>
        <w:rPr>
          <w:b/>
          <w:bCs/>
          <w:lang w:val="ca-ES-valencia"/>
        </w:rPr>
      </w:pPr>
    </w:p>
    <w:p w14:paraId="2EA4525C" w14:textId="70F864F1" w:rsidR="00A67140" w:rsidRPr="00E373DD" w:rsidRDefault="00A67140" w:rsidP="00B046DF">
      <w:pPr>
        <w:rPr>
          <w:b/>
          <w:bCs/>
          <w:lang w:val="ca-ES-valencia"/>
        </w:rPr>
      </w:pPr>
    </w:p>
    <w:p w14:paraId="0445635F" w14:textId="7501E3B0" w:rsidR="00A67140" w:rsidRPr="00E373DD" w:rsidRDefault="00A67140" w:rsidP="00B046DF">
      <w:pPr>
        <w:rPr>
          <w:b/>
          <w:bCs/>
          <w:lang w:val="ca-ES-valencia"/>
        </w:rPr>
      </w:pPr>
    </w:p>
    <w:p w14:paraId="6488CF45" w14:textId="6F847F7A" w:rsidR="00A67140" w:rsidRPr="00E373DD" w:rsidRDefault="00A67140" w:rsidP="00B046DF">
      <w:pPr>
        <w:rPr>
          <w:b/>
          <w:bCs/>
          <w:lang w:val="ca-ES-valencia"/>
        </w:rPr>
      </w:pPr>
    </w:p>
    <w:p w14:paraId="491B5D5C" w14:textId="39D97DF2" w:rsidR="00A67140" w:rsidRPr="00E373DD" w:rsidRDefault="00A67140" w:rsidP="00B046DF">
      <w:pPr>
        <w:rPr>
          <w:b/>
          <w:bCs/>
          <w:lang w:val="ca-ES-valencia"/>
        </w:rPr>
      </w:pPr>
    </w:p>
    <w:p w14:paraId="67C1797D" w14:textId="045EA2AE" w:rsidR="00A67140" w:rsidRPr="00E373DD" w:rsidRDefault="00A67140" w:rsidP="00B046DF">
      <w:pPr>
        <w:rPr>
          <w:b/>
          <w:bCs/>
          <w:lang w:val="ca-ES-valencia"/>
        </w:rPr>
      </w:pPr>
    </w:p>
    <w:p w14:paraId="3D93A0C3" w14:textId="77777777" w:rsidR="00A67140" w:rsidRPr="00E373DD" w:rsidRDefault="00A67140" w:rsidP="00B046DF">
      <w:pPr>
        <w:rPr>
          <w:b/>
          <w:bCs/>
          <w:lang w:val="ca-ES-valencia"/>
        </w:rPr>
      </w:pPr>
    </w:p>
    <w:p w14:paraId="45FE868D" w14:textId="4E2FCFAC" w:rsidR="00B046DF" w:rsidRPr="00E373DD" w:rsidRDefault="00B046DF" w:rsidP="00B046DF">
      <w:pPr>
        <w:rPr>
          <w:b/>
          <w:bCs/>
          <w:lang w:val="ca-ES-valencia"/>
        </w:rPr>
      </w:pPr>
      <w:r w:rsidRPr="00E373DD">
        <w:rPr>
          <w:b/>
          <w:bCs/>
          <w:lang w:val="ca-ES-valencia"/>
        </w:rPr>
        <w:lastRenderedPageBreak/>
        <w:t>Exercici 2. Completa la següent taula.</w:t>
      </w:r>
    </w:p>
    <w:tbl>
      <w:tblPr>
        <w:tblStyle w:val="Taulaambquadrcula"/>
        <w:tblW w:w="0" w:type="auto"/>
        <w:tblLook w:val="04A0" w:firstRow="1" w:lastRow="0" w:firstColumn="1" w:lastColumn="0" w:noHBand="0" w:noVBand="1"/>
      </w:tblPr>
      <w:tblGrid>
        <w:gridCol w:w="4539"/>
        <w:gridCol w:w="2004"/>
        <w:gridCol w:w="2178"/>
      </w:tblGrid>
      <w:tr w:rsidR="004D0673" w:rsidRPr="00E373DD" w14:paraId="69C40B92" w14:textId="77777777" w:rsidTr="00E961C4">
        <w:tc>
          <w:tcPr>
            <w:tcW w:w="4539" w:type="dxa"/>
            <w:shd w:val="clear" w:color="auto" w:fill="B6DDE8" w:themeFill="accent5" w:themeFillTint="66"/>
          </w:tcPr>
          <w:p w14:paraId="3084F63B" w14:textId="38D2E1A1" w:rsidR="00B046DF" w:rsidRPr="00E373DD" w:rsidRDefault="00B046DF" w:rsidP="003E0053">
            <w:pPr>
              <w:jc w:val="center"/>
              <w:rPr>
                <w:b/>
                <w:bCs/>
                <w:lang w:val="ca-ES-valencia"/>
              </w:rPr>
            </w:pPr>
            <w:r w:rsidRPr="00E373DD">
              <w:rPr>
                <w:b/>
                <w:bCs/>
                <w:lang w:val="ca-ES-valencia"/>
              </w:rPr>
              <w:t>Connector</w:t>
            </w:r>
          </w:p>
        </w:tc>
        <w:tc>
          <w:tcPr>
            <w:tcW w:w="2004" w:type="dxa"/>
            <w:shd w:val="clear" w:color="auto" w:fill="B6DDE8" w:themeFill="accent5" w:themeFillTint="66"/>
          </w:tcPr>
          <w:p w14:paraId="77E7011C" w14:textId="708191CE" w:rsidR="00B046DF" w:rsidRPr="00E373DD" w:rsidRDefault="00B046DF" w:rsidP="00E961C4">
            <w:pPr>
              <w:jc w:val="center"/>
              <w:rPr>
                <w:b/>
                <w:bCs/>
                <w:lang w:val="ca-ES-valencia"/>
              </w:rPr>
            </w:pPr>
            <w:r w:rsidRPr="00E373DD">
              <w:rPr>
                <w:b/>
                <w:bCs/>
                <w:lang w:val="ca-ES-valencia"/>
              </w:rPr>
              <w:t>Nom</w:t>
            </w:r>
          </w:p>
        </w:tc>
        <w:tc>
          <w:tcPr>
            <w:tcW w:w="2178" w:type="dxa"/>
            <w:shd w:val="clear" w:color="auto" w:fill="B6DDE8" w:themeFill="accent5" w:themeFillTint="66"/>
          </w:tcPr>
          <w:p w14:paraId="74227A8B" w14:textId="0625F59A" w:rsidR="00B046DF" w:rsidRPr="00E373DD" w:rsidRDefault="00B046DF" w:rsidP="00E961C4">
            <w:pPr>
              <w:jc w:val="center"/>
              <w:rPr>
                <w:b/>
                <w:bCs/>
                <w:lang w:val="ca-ES-valencia"/>
              </w:rPr>
            </w:pPr>
            <w:r w:rsidRPr="00E373DD">
              <w:rPr>
                <w:b/>
                <w:bCs/>
                <w:lang w:val="ca-ES-valencia"/>
              </w:rPr>
              <w:t>Exemple d'ús</w:t>
            </w:r>
          </w:p>
        </w:tc>
      </w:tr>
      <w:tr w:rsidR="004D0673" w:rsidRPr="00E373DD" w14:paraId="00C5B077" w14:textId="77777777" w:rsidTr="00010600">
        <w:tc>
          <w:tcPr>
            <w:tcW w:w="4539" w:type="dxa"/>
          </w:tcPr>
          <w:p w14:paraId="20FCE198" w14:textId="0D075623" w:rsidR="00B046DF" w:rsidRPr="00E373DD" w:rsidRDefault="00010600" w:rsidP="003E0053">
            <w:pPr>
              <w:jc w:val="center"/>
              <w:rPr>
                <w:lang w:val="ca-ES-valencia"/>
              </w:rPr>
            </w:pPr>
            <w:r w:rsidRPr="00E373DD">
              <w:rPr>
                <w:noProof/>
                <w:lang w:val="ca-ES-valencia"/>
              </w:rPr>
              <w:drawing>
                <wp:inline distT="0" distB="0" distL="0" distR="0" wp14:anchorId="6B0D1DEA" wp14:editId="7D133754">
                  <wp:extent cx="2357179" cy="1327281"/>
                  <wp:effectExtent l="0" t="0" r="5080" b="6350"/>
                  <wp:docPr id="41" name="Imat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180" cy="1355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4" w:type="dxa"/>
          </w:tcPr>
          <w:p w14:paraId="206739DF" w14:textId="3EF16E06" w:rsidR="00B046DF" w:rsidRPr="00E373DD" w:rsidRDefault="00B046DF" w:rsidP="00B046DF">
            <w:pPr>
              <w:rPr>
                <w:lang w:val="ca-ES-valencia"/>
              </w:rPr>
            </w:pPr>
          </w:p>
        </w:tc>
        <w:tc>
          <w:tcPr>
            <w:tcW w:w="2178" w:type="dxa"/>
          </w:tcPr>
          <w:p w14:paraId="3323D596" w14:textId="0E77BE2D" w:rsidR="00B046DF" w:rsidRPr="00E373DD" w:rsidRDefault="00B046DF" w:rsidP="00B046DF">
            <w:pPr>
              <w:rPr>
                <w:lang w:val="ca-ES-valencia"/>
              </w:rPr>
            </w:pPr>
          </w:p>
        </w:tc>
      </w:tr>
      <w:tr w:rsidR="004D0673" w:rsidRPr="00E373DD" w14:paraId="6DB3A951" w14:textId="77777777" w:rsidTr="00010600">
        <w:tc>
          <w:tcPr>
            <w:tcW w:w="4539" w:type="dxa"/>
          </w:tcPr>
          <w:p w14:paraId="3B0F77F5" w14:textId="4D07334E" w:rsidR="00B046DF" w:rsidRPr="00E373DD" w:rsidRDefault="00010600" w:rsidP="003E0053">
            <w:pPr>
              <w:jc w:val="center"/>
              <w:rPr>
                <w:b/>
                <w:bCs/>
                <w:lang w:val="ca-ES-valencia"/>
              </w:rPr>
            </w:pPr>
            <w:r w:rsidRPr="00E373DD">
              <w:rPr>
                <w:noProof/>
                <w:lang w:val="ca-ES-valencia"/>
              </w:rPr>
              <w:drawing>
                <wp:inline distT="0" distB="0" distL="0" distR="0" wp14:anchorId="2193E1FE" wp14:editId="059F9BFF">
                  <wp:extent cx="1623619" cy="1528852"/>
                  <wp:effectExtent l="0" t="0" r="0" b="0"/>
                  <wp:docPr id="42" name="Imatge 42" descr="Adaptador 2x Molex A Eps Cpu 8 Pines Cable Premium 18awg | Mercado Li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Adaptador 2x Molex A Eps Cpu 8 Pines Cable Premium 18awg | Mercado Lib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580" cy="1543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4" w:type="dxa"/>
          </w:tcPr>
          <w:p w14:paraId="5B79CAB8" w14:textId="4F16A4A2" w:rsidR="00B046DF" w:rsidRPr="00E373DD" w:rsidRDefault="00B046DF" w:rsidP="00B046DF">
            <w:pPr>
              <w:rPr>
                <w:lang w:val="ca-ES-valencia"/>
              </w:rPr>
            </w:pPr>
          </w:p>
        </w:tc>
        <w:tc>
          <w:tcPr>
            <w:tcW w:w="2178" w:type="dxa"/>
          </w:tcPr>
          <w:p w14:paraId="6A62DC8B" w14:textId="22C78157" w:rsidR="00B046DF" w:rsidRPr="00E373DD" w:rsidRDefault="00B046DF" w:rsidP="00B046DF">
            <w:pPr>
              <w:rPr>
                <w:lang w:val="ca-ES-valencia"/>
              </w:rPr>
            </w:pPr>
          </w:p>
        </w:tc>
      </w:tr>
      <w:tr w:rsidR="004D0673" w:rsidRPr="00E373DD" w14:paraId="0302FE7E" w14:textId="77777777" w:rsidTr="00010600">
        <w:tc>
          <w:tcPr>
            <w:tcW w:w="4539" w:type="dxa"/>
          </w:tcPr>
          <w:p w14:paraId="20738D0D" w14:textId="57122324" w:rsidR="00B046DF" w:rsidRPr="00E373DD" w:rsidRDefault="00010600" w:rsidP="003E0053">
            <w:pPr>
              <w:jc w:val="center"/>
              <w:rPr>
                <w:b/>
                <w:bCs/>
                <w:lang w:val="ca-ES-valencia"/>
              </w:rPr>
            </w:pPr>
            <w:r w:rsidRPr="00E373DD">
              <w:rPr>
                <w:noProof/>
                <w:lang w:val="ca-ES-valencia"/>
              </w:rPr>
              <w:drawing>
                <wp:inline distT="0" distB="0" distL="0" distR="0" wp14:anchorId="3558C3B5" wp14:editId="753E1FD2">
                  <wp:extent cx="1579956" cy="1579956"/>
                  <wp:effectExtent l="0" t="0" r="1270" b="1270"/>
                  <wp:docPr id="47" name="Imatge 47" descr="8in ATX12V 4 Pin P4 CPU Power Extension - Cables de Alimentación para Ordenadores - Internos | Españ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8in ATX12V 4 Pin P4 CPU Power Extension - Cables de Alimentación para Ordenadores - Internos | Españ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3376" cy="1583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4" w:type="dxa"/>
          </w:tcPr>
          <w:p w14:paraId="0BF6F2AF" w14:textId="32B6CD7E" w:rsidR="00B046DF" w:rsidRPr="00E373DD" w:rsidRDefault="00B046DF" w:rsidP="00B046DF">
            <w:pPr>
              <w:rPr>
                <w:lang w:val="ca-ES-valencia"/>
              </w:rPr>
            </w:pPr>
          </w:p>
        </w:tc>
        <w:tc>
          <w:tcPr>
            <w:tcW w:w="2178" w:type="dxa"/>
          </w:tcPr>
          <w:p w14:paraId="1BC8D794" w14:textId="5AB9BAE6" w:rsidR="00B046DF" w:rsidRPr="00E373DD" w:rsidRDefault="00B046DF" w:rsidP="00B046DF">
            <w:pPr>
              <w:rPr>
                <w:lang w:val="ca-ES-valencia"/>
              </w:rPr>
            </w:pPr>
          </w:p>
        </w:tc>
      </w:tr>
      <w:tr w:rsidR="004D0673" w:rsidRPr="00E373DD" w14:paraId="17591E93" w14:textId="77777777" w:rsidTr="00010600">
        <w:tc>
          <w:tcPr>
            <w:tcW w:w="4539" w:type="dxa"/>
          </w:tcPr>
          <w:p w14:paraId="2D2FFE28" w14:textId="0C75F2CF" w:rsidR="00010600" w:rsidRPr="00E373DD" w:rsidRDefault="007D4319" w:rsidP="003E0053">
            <w:pPr>
              <w:jc w:val="center"/>
              <w:rPr>
                <w:b/>
                <w:bCs/>
                <w:lang w:val="ca-ES-valencia"/>
              </w:rPr>
            </w:pPr>
            <w:r w:rsidRPr="00E373DD">
              <w:rPr>
                <w:noProof/>
                <w:lang w:val="ca-ES-valencia"/>
              </w:rPr>
              <w:drawing>
                <wp:inline distT="0" distB="0" distL="0" distR="0" wp14:anchorId="3F991E08" wp14:editId="47E2C528">
                  <wp:extent cx="2626955" cy="1104900"/>
                  <wp:effectExtent l="0" t="0" r="2540" b="0"/>
                  <wp:docPr id="48" name="Imatge 48" descr="Startech Cable Adaptador Bifurcador Divisor Splitter de Alimentación SATA de 0,15m 2x Hembra | PcComponentes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Startech Cable Adaptador Bifurcador Divisor Splitter de Alimentación SATA de 0,15m 2x Hembra | PcComponentes.co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121" b="26449"/>
                          <a:stretch/>
                        </pic:blipFill>
                        <pic:spPr bwMode="auto">
                          <a:xfrm>
                            <a:off x="0" y="0"/>
                            <a:ext cx="2654579" cy="1116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4" w:type="dxa"/>
          </w:tcPr>
          <w:p w14:paraId="25361E4C" w14:textId="29F6312B" w:rsidR="00010600" w:rsidRPr="00E373DD" w:rsidRDefault="00010600" w:rsidP="00B046DF">
            <w:pPr>
              <w:rPr>
                <w:lang w:val="ca-ES-valencia"/>
              </w:rPr>
            </w:pPr>
          </w:p>
        </w:tc>
        <w:tc>
          <w:tcPr>
            <w:tcW w:w="2178" w:type="dxa"/>
          </w:tcPr>
          <w:p w14:paraId="28351451" w14:textId="2243F0A8" w:rsidR="00010600" w:rsidRPr="00E373DD" w:rsidRDefault="00010600" w:rsidP="00B046DF">
            <w:pPr>
              <w:rPr>
                <w:lang w:val="ca-ES-valencia"/>
              </w:rPr>
            </w:pPr>
          </w:p>
        </w:tc>
      </w:tr>
      <w:tr w:rsidR="004D0673" w:rsidRPr="00E373DD" w14:paraId="140CC497" w14:textId="77777777" w:rsidTr="00010600">
        <w:tc>
          <w:tcPr>
            <w:tcW w:w="4539" w:type="dxa"/>
          </w:tcPr>
          <w:p w14:paraId="470F6F5E" w14:textId="3196D6C1" w:rsidR="00010600" w:rsidRPr="00E373DD" w:rsidRDefault="00010600" w:rsidP="003E0053">
            <w:pPr>
              <w:jc w:val="center"/>
              <w:rPr>
                <w:b/>
                <w:bCs/>
                <w:lang w:val="ca-ES-valencia"/>
              </w:rPr>
            </w:pPr>
            <w:r w:rsidRPr="00E373DD">
              <w:rPr>
                <w:noProof/>
                <w:lang w:val="ca-ES-valencia"/>
              </w:rPr>
              <w:drawing>
                <wp:inline distT="0" distB="0" distL="0" distR="0" wp14:anchorId="5D78076D" wp14:editId="51B384F6">
                  <wp:extent cx="1310005" cy="1514475"/>
                  <wp:effectExtent l="0" t="0" r="4445" b="9525"/>
                  <wp:docPr id="44" name="Imatge 44" descr="sourcing map 5Pcs CC 12V Bobina 2N+2Nc DPDT Relé De 8 Pines De Alimentación Electromagnético Montado En Carril Din Coche y moto Interruptores y relés taronjagamesx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sourcing map 5Pcs CC 12V Bobina 2N+2Nc DPDT Relé De 8 Pines De Alimentación Electromagnético Montado En Carril Din Coche y moto Interruptores y relés taronjagamesx.co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07" r="24817" b="28708"/>
                          <a:stretch/>
                        </pic:blipFill>
                        <pic:spPr bwMode="auto">
                          <a:xfrm>
                            <a:off x="0" y="0"/>
                            <a:ext cx="1323185" cy="1529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4" w:type="dxa"/>
          </w:tcPr>
          <w:p w14:paraId="36304F47" w14:textId="64C902A7" w:rsidR="00010600" w:rsidRPr="00E373DD" w:rsidRDefault="00010600" w:rsidP="00010600">
            <w:pPr>
              <w:rPr>
                <w:b/>
                <w:bCs/>
                <w:lang w:val="ca-ES-valencia"/>
              </w:rPr>
            </w:pPr>
          </w:p>
        </w:tc>
        <w:tc>
          <w:tcPr>
            <w:tcW w:w="2178" w:type="dxa"/>
          </w:tcPr>
          <w:p w14:paraId="765E205F" w14:textId="2374347A" w:rsidR="00010600" w:rsidRPr="00E373DD" w:rsidRDefault="00010600" w:rsidP="00010600">
            <w:pPr>
              <w:rPr>
                <w:b/>
                <w:bCs/>
                <w:lang w:val="ca-ES-valencia"/>
              </w:rPr>
            </w:pPr>
          </w:p>
        </w:tc>
      </w:tr>
      <w:tr w:rsidR="004D0673" w:rsidRPr="00E373DD" w14:paraId="031ADE78" w14:textId="77777777" w:rsidTr="00010600">
        <w:tc>
          <w:tcPr>
            <w:tcW w:w="4539" w:type="dxa"/>
          </w:tcPr>
          <w:p w14:paraId="50E76C25" w14:textId="464B8BED" w:rsidR="004D0673" w:rsidRPr="00E373DD" w:rsidRDefault="004D0673" w:rsidP="003E0053">
            <w:pPr>
              <w:jc w:val="center"/>
              <w:rPr>
                <w:noProof/>
                <w:lang w:val="ca-ES-valencia"/>
              </w:rPr>
            </w:pPr>
            <w:r w:rsidRPr="00E373DD">
              <w:rPr>
                <w:noProof/>
                <w:lang w:val="ca-ES-valencia"/>
              </w:rPr>
              <w:lastRenderedPageBreak/>
              <w:drawing>
                <wp:inline distT="0" distB="0" distL="0" distR="0" wp14:anchorId="7D04AAC6" wp14:editId="141D893D">
                  <wp:extent cx="2370859" cy="1487885"/>
                  <wp:effectExtent l="0" t="0" r="0" b="0"/>
                  <wp:docPr id="49" name="Imatge 49" descr="Adaptador Conector Alimentación ATX (20Pin-M/24Pin-H) - Cablem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Adaptador Conector Alimentación ATX (20Pin-M/24Pin-H) - Cablemati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04" b="18539"/>
                          <a:stretch/>
                        </pic:blipFill>
                        <pic:spPr bwMode="auto">
                          <a:xfrm>
                            <a:off x="0" y="0"/>
                            <a:ext cx="2398334" cy="1505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4" w:type="dxa"/>
          </w:tcPr>
          <w:p w14:paraId="592CBB48" w14:textId="7B2A0876" w:rsidR="004D0673" w:rsidRPr="00E373DD" w:rsidRDefault="004D0673" w:rsidP="004D0673">
            <w:pPr>
              <w:rPr>
                <w:lang w:val="ca-ES-valencia"/>
              </w:rPr>
            </w:pPr>
          </w:p>
        </w:tc>
        <w:tc>
          <w:tcPr>
            <w:tcW w:w="2178" w:type="dxa"/>
          </w:tcPr>
          <w:p w14:paraId="24198BF4" w14:textId="3C0DDED3" w:rsidR="004D0673" w:rsidRPr="00E373DD" w:rsidRDefault="004D0673" w:rsidP="004D0673">
            <w:pPr>
              <w:rPr>
                <w:lang w:val="ca-ES-valencia"/>
              </w:rPr>
            </w:pPr>
          </w:p>
        </w:tc>
      </w:tr>
      <w:tr w:rsidR="004D0673" w:rsidRPr="00E373DD" w14:paraId="56D8859A" w14:textId="77777777" w:rsidTr="00010600">
        <w:tc>
          <w:tcPr>
            <w:tcW w:w="4539" w:type="dxa"/>
          </w:tcPr>
          <w:p w14:paraId="64A2FFB9" w14:textId="3E103A4D" w:rsidR="004D0673" w:rsidRPr="00E373DD" w:rsidRDefault="004D0673" w:rsidP="003E0053">
            <w:pPr>
              <w:jc w:val="center"/>
              <w:rPr>
                <w:noProof/>
                <w:lang w:val="ca-ES-valencia"/>
              </w:rPr>
            </w:pPr>
            <w:r w:rsidRPr="00E373DD">
              <w:rPr>
                <w:noProof/>
                <w:lang w:val="ca-ES-valencia"/>
              </w:rPr>
              <w:drawing>
                <wp:inline distT="0" distB="0" distL="0" distR="0" wp14:anchorId="1760AAB0" wp14:editId="59A09473">
                  <wp:extent cx="2035125" cy="2035125"/>
                  <wp:effectExtent l="0" t="0" r="3810" b="3810"/>
                  <wp:docPr id="50" name="Imatge 50" descr="Cable De Alimentación Pci-e 6 Pines Macho A 6 Pines Hembra,Divisor Pcie 6 Pin-2x3 - Buy Cable Flexible Pci-e,Cable De Extensión Pci-e,Cable De Cinta De Extensión Pci-e Product on Alibaba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able De Alimentación Pci-e 6 Pines Macho A 6 Pines Hembra,Divisor Pcie 6 Pin-2x3 - Buy Cable Flexible Pci-e,Cable De Extensión Pci-e,Cable De Cinta De Extensión Pci-e Product on Alibaba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342" cy="2036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4" w:type="dxa"/>
          </w:tcPr>
          <w:p w14:paraId="5C394C73" w14:textId="338DE7F3" w:rsidR="004D0673" w:rsidRPr="00E373DD" w:rsidRDefault="004D0673" w:rsidP="004D0673">
            <w:pPr>
              <w:rPr>
                <w:lang w:val="ca-ES-valencia"/>
              </w:rPr>
            </w:pPr>
          </w:p>
        </w:tc>
        <w:tc>
          <w:tcPr>
            <w:tcW w:w="2178" w:type="dxa"/>
          </w:tcPr>
          <w:p w14:paraId="1D36B55D" w14:textId="16937F78" w:rsidR="004D0673" w:rsidRPr="00E373DD" w:rsidRDefault="004D0673" w:rsidP="004D0673">
            <w:pPr>
              <w:rPr>
                <w:lang w:val="ca-ES-valencia"/>
              </w:rPr>
            </w:pPr>
          </w:p>
        </w:tc>
      </w:tr>
      <w:tr w:rsidR="004D0673" w:rsidRPr="00E373DD" w14:paraId="2D5F6E15" w14:textId="77777777" w:rsidTr="00010600">
        <w:tc>
          <w:tcPr>
            <w:tcW w:w="4539" w:type="dxa"/>
          </w:tcPr>
          <w:p w14:paraId="7775953F" w14:textId="366BC8C5" w:rsidR="004D0673" w:rsidRPr="00E373DD" w:rsidRDefault="004D0673" w:rsidP="003E0053">
            <w:pPr>
              <w:jc w:val="center"/>
              <w:rPr>
                <w:noProof/>
                <w:lang w:val="ca-ES-valencia"/>
              </w:rPr>
            </w:pPr>
            <w:r w:rsidRPr="00E373DD">
              <w:rPr>
                <w:noProof/>
                <w:lang w:val="ca-ES-valencia"/>
              </w:rPr>
              <w:drawing>
                <wp:inline distT="0" distB="0" distL="0" distR="0" wp14:anchorId="3176D52B" wp14:editId="2D4E7668">
                  <wp:extent cx="2200986" cy="1974737"/>
                  <wp:effectExtent l="0" t="0" r="8890" b="6985"/>
                  <wp:docPr id="51" name="Imatge 51" descr="La fuente de alimentación del equipo microinformát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La fuente de alimentación del equipo microinformátic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27" r="10974" b="10837"/>
                          <a:stretch/>
                        </pic:blipFill>
                        <pic:spPr bwMode="auto">
                          <a:xfrm>
                            <a:off x="0" y="0"/>
                            <a:ext cx="2223426" cy="199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4" w:type="dxa"/>
          </w:tcPr>
          <w:p w14:paraId="74EB8712" w14:textId="62048F14" w:rsidR="004D0673" w:rsidRPr="00E373DD" w:rsidRDefault="004D0673" w:rsidP="004D0673">
            <w:pPr>
              <w:rPr>
                <w:lang w:val="ca-ES-valencia"/>
              </w:rPr>
            </w:pPr>
          </w:p>
        </w:tc>
        <w:tc>
          <w:tcPr>
            <w:tcW w:w="2178" w:type="dxa"/>
          </w:tcPr>
          <w:p w14:paraId="0AA9C10B" w14:textId="66082872" w:rsidR="004D0673" w:rsidRPr="00E373DD" w:rsidRDefault="004D0673" w:rsidP="004D0673">
            <w:pPr>
              <w:rPr>
                <w:lang w:val="ca-ES-valencia"/>
              </w:rPr>
            </w:pPr>
          </w:p>
        </w:tc>
      </w:tr>
    </w:tbl>
    <w:p w14:paraId="1B3ECC35" w14:textId="77777777" w:rsidR="00B046DF" w:rsidRPr="00E373DD" w:rsidRDefault="00B046DF" w:rsidP="00B046DF">
      <w:pPr>
        <w:rPr>
          <w:b/>
          <w:bCs/>
          <w:lang w:val="ca-ES-valencia"/>
        </w:rPr>
      </w:pPr>
    </w:p>
    <w:p w14:paraId="718B83D5" w14:textId="74870125" w:rsidR="000917E9" w:rsidRPr="00E373DD" w:rsidRDefault="004D0673" w:rsidP="000917E9">
      <w:pPr>
        <w:rPr>
          <w:b/>
          <w:bCs/>
          <w:lang w:val="ca-ES-valencia"/>
        </w:rPr>
      </w:pPr>
      <w:r w:rsidRPr="00E373DD">
        <w:rPr>
          <w:b/>
          <w:bCs/>
          <w:lang w:val="ca-ES-valencia"/>
        </w:rPr>
        <w:t xml:space="preserve">Exercici 3. És possible instal·lar dues targetes gràfiques en el mateix ordinador? Justifica la teua resposta indicant, en cas que siga possible, </w:t>
      </w:r>
      <w:r w:rsidR="002E2983" w:rsidRPr="00E373DD">
        <w:rPr>
          <w:b/>
          <w:bCs/>
          <w:lang w:val="ca-ES-valencia"/>
        </w:rPr>
        <w:t>què seria necessari</w:t>
      </w:r>
      <w:r w:rsidRPr="00E373DD">
        <w:rPr>
          <w:b/>
          <w:bCs/>
          <w:lang w:val="ca-ES-valencia"/>
        </w:rPr>
        <w:t>.</w:t>
      </w:r>
    </w:p>
    <w:p w14:paraId="7EDFE55F" w14:textId="63F1E128" w:rsidR="002E2983" w:rsidRPr="00E373DD" w:rsidRDefault="002E2983" w:rsidP="000917E9">
      <w:pPr>
        <w:rPr>
          <w:lang w:val="ca-ES-valencia"/>
        </w:rPr>
      </w:pPr>
    </w:p>
    <w:p w14:paraId="37632392" w14:textId="77777777" w:rsidR="00E961C4" w:rsidRPr="00E373DD" w:rsidRDefault="00E961C4" w:rsidP="000917E9">
      <w:pPr>
        <w:rPr>
          <w:lang w:val="ca-ES-valencia"/>
        </w:rPr>
      </w:pPr>
    </w:p>
    <w:p w14:paraId="591E05AD" w14:textId="77777777" w:rsidR="00971278" w:rsidRDefault="00971278" w:rsidP="000917E9">
      <w:pPr>
        <w:rPr>
          <w:b/>
          <w:bCs/>
          <w:lang w:val="ca-ES-valencia"/>
        </w:rPr>
      </w:pPr>
    </w:p>
    <w:p w14:paraId="184B5C72" w14:textId="77777777" w:rsidR="00971278" w:rsidRDefault="00971278" w:rsidP="000917E9">
      <w:pPr>
        <w:rPr>
          <w:b/>
          <w:bCs/>
          <w:lang w:val="ca-ES-valencia"/>
        </w:rPr>
      </w:pPr>
    </w:p>
    <w:p w14:paraId="3E03BB41" w14:textId="77777777" w:rsidR="00971278" w:rsidRDefault="00971278" w:rsidP="000917E9">
      <w:pPr>
        <w:rPr>
          <w:b/>
          <w:bCs/>
          <w:lang w:val="ca-ES-valencia"/>
        </w:rPr>
      </w:pPr>
    </w:p>
    <w:p w14:paraId="44049E73" w14:textId="77777777" w:rsidR="00971278" w:rsidRDefault="00971278" w:rsidP="000917E9">
      <w:pPr>
        <w:rPr>
          <w:b/>
          <w:bCs/>
          <w:lang w:val="ca-ES-valencia"/>
        </w:rPr>
      </w:pPr>
    </w:p>
    <w:p w14:paraId="1F95A124" w14:textId="77777777" w:rsidR="00971278" w:rsidRDefault="00971278" w:rsidP="000917E9">
      <w:pPr>
        <w:rPr>
          <w:b/>
          <w:bCs/>
          <w:lang w:val="ca-ES-valencia"/>
        </w:rPr>
      </w:pPr>
    </w:p>
    <w:p w14:paraId="0507785A" w14:textId="77777777" w:rsidR="00971278" w:rsidRDefault="00971278" w:rsidP="000917E9">
      <w:pPr>
        <w:rPr>
          <w:b/>
          <w:bCs/>
          <w:lang w:val="ca-ES-valencia"/>
        </w:rPr>
      </w:pPr>
    </w:p>
    <w:p w14:paraId="2F90E70D" w14:textId="4A539EFF" w:rsidR="004D0673" w:rsidRPr="00E373DD" w:rsidRDefault="004D0673" w:rsidP="000917E9">
      <w:pPr>
        <w:rPr>
          <w:b/>
          <w:bCs/>
          <w:lang w:val="ca-ES-valencia"/>
        </w:rPr>
      </w:pPr>
      <w:r w:rsidRPr="00E373DD">
        <w:rPr>
          <w:b/>
          <w:bCs/>
          <w:lang w:val="ca-ES-valencia"/>
        </w:rPr>
        <w:t xml:space="preserve">Exercici 4. Podem instal·lar una placa base micro-ATX en una torre ATX? I </w:t>
      </w:r>
      <w:r w:rsidR="002E2983" w:rsidRPr="00E373DD">
        <w:rPr>
          <w:b/>
          <w:bCs/>
          <w:lang w:val="ca-ES-valencia"/>
        </w:rPr>
        <w:t>una placa ATX en una torre micro-ATX</w:t>
      </w:r>
      <w:r w:rsidRPr="00E373DD">
        <w:rPr>
          <w:b/>
          <w:bCs/>
          <w:lang w:val="ca-ES-valencia"/>
        </w:rPr>
        <w:t>? Justifica totes dues respostes.</w:t>
      </w:r>
    </w:p>
    <w:p w14:paraId="5AC6A8ED" w14:textId="2CCCF85A" w:rsidR="002E2983" w:rsidRDefault="002E2983" w:rsidP="000917E9">
      <w:pPr>
        <w:rPr>
          <w:lang w:val="ca-ES-valencia"/>
        </w:rPr>
      </w:pPr>
    </w:p>
    <w:p w14:paraId="4E60591B" w14:textId="6147346D" w:rsidR="00971278" w:rsidRDefault="00971278" w:rsidP="000917E9">
      <w:pPr>
        <w:rPr>
          <w:lang w:val="ca-ES-valencia"/>
        </w:rPr>
      </w:pPr>
    </w:p>
    <w:p w14:paraId="03B32EB7" w14:textId="0C13D24A" w:rsidR="00971278" w:rsidRDefault="00971278" w:rsidP="000917E9">
      <w:pPr>
        <w:rPr>
          <w:lang w:val="ca-ES-valencia"/>
        </w:rPr>
      </w:pPr>
    </w:p>
    <w:p w14:paraId="6F771003" w14:textId="45AE2698" w:rsidR="00971278" w:rsidRDefault="00971278" w:rsidP="000917E9">
      <w:pPr>
        <w:rPr>
          <w:lang w:val="ca-ES-valencia"/>
        </w:rPr>
      </w:pPr>
    </w:p>
    <w:p w14:paraId="450B7773" w14:textId="63F255A2" w:rsidR="00971278" w:rsidRDefault="00971278" w:rsidP="000917E9">
      <w:pPr>
        <w:rPr>
          <w:lang w:val="ca-ES-valencia"/>
        </w:rPr>
      </w:pPr>
    </w:p>
    <w:p w14:paraId="62CC2667" w14:textId="4CEA359A" w:rsidR="00971278" w:rsidRDefault="00971278" w:rsidP="000917E9">
      <w:pPr>
        <w:rPr>
          <w:lang w:val="ca-ES-valencia"/>
        </w:rPr>
      </w:pPr>
    </w:p>
    <w:p w14:paraId="15156C36" w14:textId="4F28AA2E" w:rsidR="004D0673" w:rsidRPr="00E373DD" w:rsidRDefault="004D0673" w:rsidP="000917E9">
      <w:pPr>
        <w:rPr>
          <w:b/>
          <w:bCs/>
          <w:lang w:val="ca-ES-valencia"/>
        </w:rPr>
      </w:pPr>
      <w:r w:rsidRPr="00E373DD">
        <w:rPr>
          <w:b/>
          <w:bCs/>
          <w:lang w:val="ca-ES-valencia"/>
        </w:rPr>
        <w:lastRenderedPageBreak/>
        <w:t>Exercici 5. Cerca dos factors de forma de plaques base no vistos en classe. Elabora una taula amb els seus principals característiques.</w:t>
      </w:r>
    </w:p>
    <w:tbl>
      <w:tblPr>
        <w:tblStyle w:val="Taulaambquadrcula"/>
        <w:tblW w:w="0" w:type="auto"/>
        <w:tblLook w:val="04A0" w:firstRow="1" w:lastRow="0" w:firstColumn="1" w:lastColumn="0" w:noHBand="0" w:noVBand="1"/>
      </w:tblPr>
      <w:tblGrid>
        <w:gridCol w:w="2881"/>
        <w:gridCol w:w="2882"/>
        <w:gridCol w:w="2882"/>
      </w:tblGrid>
      <w:tr w:rsidR="002E2983" w:rsidRPr="00E373DD" w14:paraId="6328F7B3" w14:textId="77777777" w:rsidTr="006B6082">
        <w:tc>
          <w:tcPr>
            <w:tcW w:w="2881" w:type="dxa"/>
            <w:shd w:val="clear" w:color="auto" w:fill="B6DDE8" w:themeFill="accent5" w:themeFillTint="66"/>
          </w:tcPr>
          <w:p w14:paraId="509236CE" w14:textId="0B4EB2E6" w:rsidR="002E2983" w:rsidRPr="00E373DD" w:rsidRDefault="002E2983" w:rsidP="006B6082">
            <w:pPr>
              <w:jc w:val="center"/>
              <w:rPr>
                <w:b/>
                <w:bCs/>
                <w:lang w:val="ca-ES-valencia"/>
              </w:rPr>
            </w:pPr>
            <w:r w:rsidRPr="00E373DD">
              <w:rPr>
                <w:b/>
                <w:bCs/>
                <w:lang w:val="ca-ES-valencia"/>
              </w:rPr>
              <w:t>Factor de forma</w:t>
            </w:r>
          </w:p>
        </w:tc>
        <w:tc>
          <w:tcPr>
            <w:tcW w:w="2882" w:type="dxa"/>
            <w:shd w:val="clear" w:color="auto" w:fill="B6DDE8" w:themeFill="accent5" w:themeFillTint="66"/>
          </w:tcPr>
          <w:p w14:paraId="144D6DFB" w14:textId="760007B6" w:rsidR="002E2983" w:rsidRPr="00E373DD" w:rsidRDefault="002E2983" w:rsidP="006B6082">
            <w:pPr>
              <w:jc w:val="center"/>
              <w:rPr>
                <w:b/>
                <w:bCs/>
                <w:lang w:val="ca-ES-valencia"/>
              </w:rPr>
            </w:pPr>
            <w:r w:rsidRPr="00E373DD">
              <w:rPr>
                <w:b/>
                <w:bCs/>
                <w:lang w:val="ca-ES-valencia"/>
              </w:rPr>
              <w:t>Imatge</w:t>
            </w:r>
          </w:p>
        </w:tc>
        <w:tc>
          <w:tcPr>
            <w:tcW w:w="2882" w:type="dxa"/>
            <w:shd w:val="clear" w:color="auto" w:fill="B6DDE8" w:themeFill="accent5" w:themeFillTint="66"/>
          </w:tcPr>
          <w:p w14:paraId="7980F44C" w14:textId="1DA631FF" w:rsidR="002E2983" w:rsidRPr="00E373DD" w:rsidRDefault="002E2983" w:rsidP="006B6082">
            <w:pPr>
              <w:jc w:val="center"/>
              <w:rPr>
                <w:b/>
                <w:bCs/>
                <w:lang w:val="ca-ES-valencia"/>
              </w:rPr>
            </w:pPr>
            <w:r w:rsidRPr="00E373DD">
              <w:rPr>
                <w:b/>
                <w:bCs/>
                <w:lang w:val="ca-ES-valencia"/>
              </w:rPr>
              <w:t>Característiques</w:t>
            </w:r>
          </w:p>
        </w:tc>
      </w:tr>
      <w:tr w:rsidR="002E2983" w:rsidRPr="00E373DD" w14:paraId="67E37F2D" w14:textId="77777777" w:rsidTr="002E2983">
        <w:tc>
          <w:tcPr>
            <w:tcW w:w="2881" w:type="dxa"/>
          </w:tcPr>
          <w:p w14:paraId="35B3840A" w14:textId="57E55478" w:rsidR="002E2983" w:rsidRPr="00E373DD" w:rsidRDefault="002E2983" w:rsidP="006B6082">
            <w:pPr>
              <w:jc w:val="center"/>
              <w:rPr>
                <w:lang w:val="ca-ES-valencia"/>
              </w:rPr>
            </w:pPr>
          </w:p>
        </w:tc>
        <w:tc>
          <w:tcPr>
            <w:tcW w:w="2882" w:type="dxa"/>
          </w:tcPr>
          <w:p w14:paraId="42DD50B2" w14:textId="6851D5F5" w:rsidR="002E2983" w:rsidRPr="00E373DD" w:rsidRDefault="002E2983" w:rsidP="006B6082">
            <w:pPr>
              <w:jc w:val="center"/>
              <w:rPr>
                <w:lang w:val="ca-ES-valencia"/>
              </w:rPr>
            </w:pPr>
          </w:p>
        </w:tc>
        <w:tc>
          <w:tcPr>
            <w:tcW w:w="2882" w:type="dxa"/>
          </w:tcPr>
          <w:p w14:paraId="3F6D8711" w14:textId="1164EFD7" w:rsidR="002E2983" w:rsidRPr="00E373DD" w:rsidRDefault="002E2983" w:rsidP="002E2983">
            <w:pPr>
              <w:rPr>
                <w:lang w:val="ca-ES-valencia"/>
              </w:rPr>
            </w:pPr>
          </w:p>
        </w:tc>
      </w:tr>
      <w:tr w:rsidR="002E2983" w:rsidRPr="00E373DD" w14:paraId="5ABB2FB4" w14:textId="77777777" w:rsidTr="002E2983">
        <w:tc>
          <w:tcPr>
            <w:tcW w:w="2881" w:type="dxa"/>
          </w:tcPr>
          <w:p w14:paraId="1D92BFAF" w14:textId="301E5EDE" w:rsidR="002E2983" w:rsidRPr="00E373DD" w:rsidRDefault="002E2983" w:rsidP="006B6082">
            <w:pPr>
              <w:jc w:val="center"/>
              <w:rPr>
                <w:lang w:val="ca-ES-valencia"/>
              </w:rPr>
            </w:pPr>
          </w:p>
        </w:tc>
        <w:tc>
          <w:tcPr>
            <w:tcW w:w="2882" w:type="dxa"/>
          </w:tcPr>
          <w:p w14:paraId="21D06A5A" w14:textId="28390FC2" w:rsidR="002E2983" w:rsidRPr="00E373DD" w:rsidRDefault="002E2983" w:rsidP="006B6082">
            <w:pPr>
              <w:jc w:val="center"/>
              <w:rPr>
                <w:lang w:val="ca-ES-valencia"/>
              </w:rPr>
            </w:pPr>
          </w:p>
        </w:tc>
        <w:tc>
          <w:tcPr>
            <w:tcW w:w="2882" w:type="dxa"/>
          </w:tcPr>
          <w:p w14:paraId="538CC700" w14:textId="0046690F" w:rsidR="002E2983" w:rsidRPr="00E373DD" w:rsidRDefault="002E2983" w:rsidP="002E2983">
            <w:pPr>
              <w:rPr>
                <w:lang w:val="ca-ES-valencia"/>
              </w:rPr>
            </w:pPr>
          </w:p>
        </w:tc>
      </w:tr>
    </w:tbl>
    <w:p w14:paraId="66158D23" w14:textId="77777777" w:rsidR="002E2983" w:rsidRPr="00E373DD" w:rsidRDefault="002E2983" w:rsidP="000917E9">
      <w:pPr>
        <w:rPr>
          <w:lang w:val="ca-ES-valencia"/>
        </w:rPr>
      </w:pPr>
    </w:p>
    <w:p w14:paraId="393E220E" w14:textId="1FAD41C3" w:rsidR="004D0673" w:rsidRPr="00E373DD" w:rsidRDefault="004D0673" w:rsidP="000917E9">
      <w:pPr>
        <w:rPr>
          <w:lang w:val="ca-ES-valencia"/>
        </w:rPr>
      </w:pPr>
    </w:p>
    <w:p w14:paraId="54C0A50A" w14:textId="76F88E36" w:rsidR="004D0673" w:rsidRPr="00E373DD" w:rsidRDefault="00A34EA4" w:rsidP="000917E9">
      <w:pPr>
        <w:rPr>
          <w:b/>
          <w:bCs/>
          <w:lang w:val="ca-ES-valencia"/>
        </w:rPr>
      </w:pPr>
      <w:r w:rsidRPr="00E373DD">
        <w:rPr>
          <w:b/>
          <w:bCs/>
          <w:lang w:val="ca-ES-valencia"/>
        </w:rPr>
        <w:t>Exercici 6. Què és una font modular?</w:t>
      </w:r>
      <w:r w:rsidR="00C17848">
        <w:rPr>
          <w:b/>
          <w:bCs/>
          <w:lang w:val="ca-ES-valencia"/>
        </w:rPr>
        <w:t xml:space="preserve"> </w:t>
      </w:r>
      <w:r w:rsidRPr="00E373DD">
        <w:rPr>
          <w:b/>
          <w:bCs/>
          <w:lang w:val="ca-ES-valencia"/>
        </w:rPr>
        <w:t xml:space="preserve">Quins </w:t>
      </w:r>
      <w:r w:rsidR="006B6082" w:rsidRPr="00E373DD">
        <w:rPr>
          <w:b/>
          <w:bCs/>
          <w:lang w:val="ca-ES-valencia"/>
        </w:rPr>
        <w:t>són</w:t>
      </w:r>
      <w:r w:rsidRPr="00E373DD">
        <w:rPr>
          <w:b/>
          <w:bCs/>
          <w:lang w:val="ca-ES-valencia"/>
        </w:rPr>
        <w:t xml:space="preserve"> </w:t>
      </w:r>
      <w:r w:rsidR="006B6082" w:rsidRPr="00E373DD">
        <w:rPr>
          <w:b/>
          <w:bCs/>
          <w:lang w:val="ca-ES-valencia"/>
        </w:rPr>
        <w:t>els seus</w:t>
      </w:r>
      <w:r w:rsidRPr="00E373DD">
        <w:rPr>
          <w:b/>
          <w:bCs/>
          <w:lang w:val="ca-ES-valencia"/>
        </w:rPr>
        <w:t xml:space="preserve"> principals </w:t>
      </w:r>
      <w:r w:rsidR="006B6082" w:rsidRPr="00E373DD">
        <w:rPr>
          <w:b/>
          <w:bCs/>
          <w:lang w:val="ca-ES-valencia"/>
        </w:rPr>
        <w:t>avantatges i desavantatges enfront d'una font no modular</w:t>
      </w:r>
      <w:r w:rsidRPr="00E373DD">
        <w:rPr>
          <w:b/>
          <w:bCs/>
          <w:lang w:val="ca-ES-valencia"/>
        </w:rPr>
        <w:t>?</w:t>
      </w:r>
    </w:p>
    <w:p w14:paraId="658EF55C" w14:textId="3867ADB4" w:rsidR="00B64091" w:rsidRDefault="00B64091" w:rsidP="000917E9">
      <w:pPr>
        <w:rPr>
          <w:b/>
          <w:bCs/>
          <w:lang w:val="ca-ES-valencia"/>
        </w:rPr>
      </w:pPr>
    </w:p>
    <w:p w14:paraId="7C7F9FB7" w14:textId="471F1AB4" w:rsidR="00B64091" w:rsidRDefault="00B64091" w:rsidP="000917E9">
      <w:pPr>
        <w:rPr>
          <w:b/>
          <w:bCs/>
          <w:lang w:val="ca-ES-valencia"/>
        </w:rPr>
      </w:pPr>
    </w:p>
    <w:p w14:paraId="0F504289" w14:textId="77777777" w:rsidR="00B64091" w:rsidRPr="00E373DD" w:rsidRDefault="00B64091" w:rsidP="000917E9">
      <w:pPr>
        <w:rPr>
          <w:b/>
          <w:bCs/>
          <w:lang w:val="ca-ES-valencia"/>
        </w:rPr>
      </w:pPr>
    </w:p>
    <w:p w14:paraId="549E0896" w14:textId="77777777" w:rsidR="00A67140" w:rsidRPr="00E373DD" w:rsidRDefault="00A67140" w:rsidP="000917E9">
      <w:pPr>
        <w:rPr>
          <w:b/>
          <w:bCs/>
          <w:lang w:val="ca-ES-valencia"/>
        </w:rPr>
      </w:pPr>
    </w:p>
    <w:p w14:paraId="664C8A1E" w14:textId="78FF872D" w:rsidR="00DA0B7A" w:rsidRPr="00E373DD" w:rsidRDefault="00DA0B7A" w:rsidP="000917E9">
      <w:pPr>
        <w:rPr>
          <w:b/>
          <w:bCs/>
          <w:lang w:val="ca-ES-valencia"/>
        </w:rPr>
      </w:pPr>
      <w:r w:rsidRPr="00E373DD">
        <w:rPr>
          <w:b/>
          <w:bCs/>
          <w:lang w:val="ca-ES-valencia"/>
        </w:rPr>
        <w:t xml:space="preserve">Exercici </w:t>
      </w:r>
      <w:r w:rsidR="00B64091">
        <w:rPr>
          <w:b/>
          <w:bCs/>
          <w:lang w:val="ca-ES-valencia"/>
        </w:rPr>
        <w:t>7</w:t>
      </w:r>
      <w:r w:rsidRPr="00E373DD">
        <w:rPr>
          <w:b/>
          <w:bCs/>
          <w:lang w:val="ca-ES-valencia"/>
        </w:rPr>
        <w:t>. Busca informació sobre les següents imatges, i indica què és i un exemple d'ús.</w:t>
      </w:r>
    </w:p>
    <w:tbl>
      <w:tblPr>
        <w:tblStyle w:val="Taulaambquadrcula"/>
        <w:tblW w:w="0" w:type="auto"/>
        <w:tblLook w:val="04A0" w:firstRow="1" w:lastRow="0" w:firstColumn="1" w:lastColumn="0" w:noHBand="0" w:noVBand="1"/>
      </w:tblPr>
      <w:tblGrid>
        <w:gridCol w:w="3906"/>
        <w:gridCol w:w="2368"/>
        <w:gridCol w:w="2447"/>
      </w:tblGrid>
      <w:tr w:rsidR="00DA0B7A" w:rsidRPr="00E373DD" w14:paraId="68122FB3" w14:textId="77777777" w:rsidTr="00E961C4">
        <w:tc>
          <w:tcPr>
            <w:tcW w:w="2881" w:type="dxa"/>
            <w:shd w:val="clear" w:color="auto" w:fill="B6DDE8" w:themeFill="accent5" w:themeFillTint="66"/>
          </w:tcPr>
          <w:p w14:paraId="4FF5B487" w14:textId="1AEC3B2B" w:rsidR="00DA0B7A" w:rsidRPr="00E373DD" w:rsidRDefault="00DA0B7A" w:rsidP="00E961C4">
            <w:pPr>
              <w:jc w:val="center"/>
              <w:rPr>
                <w:b/>
                <w:bCs/>
                <w:lang w:val="ca-ES-valencia"/>
              </w:rPr>
            </w:pPr>
            <w:r w:rsidRPr="00E373DD">
              <w:rPr>
                <w:b/>
                <w:bCs/>
                <w:lang w:val="ca-ES-valencia"/>
              </w:rPr>
              <w:t>Element</w:t>
            </w:r>
          </w:p>
        </w:tc>
        <w:tc>
          <w:tcPr>
            <w:tcW w:w="2882" w:type="dxa"/>
            <w:shd w:val="clear" w:color="auto" w:fill="B6DDE8" w:themeFill="accent5" w:themeFillTint="66"/>
          </w:tcPr>
          <w:p w14:paraId="201B8446" w14:textId="39C431EF" w:rsidR="00DA0B7A" w:rsidRPr="00E373DD" w:rsidRDefault="00DA0B7A" w:rsidP="00E961C4">
            <w:pPr>
              <w:jc w:val="center"/>
              <w:rPr>
                <w:b/>
                <w:bCs/>
                <w:lang w:val="ca-ES-valencia"/>
              </w:rPr>
            </w:pPr>
            <w:r w:rsidRPr="00E373DD">
              <w:rPr>
                <w:b/>
                <w:bCs/>
                <w:lang w:val="ca-ES-valencia"/>
              </w:rPr>
              <w:t>Nom</w:t>
            </w:r>
          </w:p>
        </w:tc>
        <w:tc>
          <w:tcPr>
            <w:tcW w:w="2882" w:type="dxa"/>
            <w:shd w:val="clear" w:color="auto" w:fill="B6DDE8" w:themeFill="accent5" w:themeFillTint="66"/>
          </w:tcPr>
          <w:p w14:paraId="5AAE341D" w14:textId="24FF1894" w:rsidR="00DA0B7A" w:rsidRPr="00E373DD" w:rsidRDefault="00DA0B7A" w:rsidP="00E961C4">
            <w:pPr>
              <w:jc w:val="center"/>
              <w:rPr>
                <w:b/>
                <w:bCs/>
                <w:lang w:val="ca-ES-valencia"/>
              </w:rPr>
            </w:pPr>
            <w:r w:rsidRPr="00E373DD">
              <w:rPr>
                <w:b/>
                <w:bCs/>
                <w:lang w:val="ca-ES-valencia"/>
              </w:rPr>
              <w:t>Exemple d'ús</w:t>
            </w:r>
          </w:p>
        </w:tc>
      </w:tr>
      <w:tr w:rsidR="00DA0B7A" w:rsidRPr="00E373DD" w14:paraId="1A758DCC" w14:textId="77777777" w:rsidTr="00B64091">
        <w:trPr>
          <w:trHeight w:val="2134"/>
        </w:trPr>
        <w:tc>
          <w:tcPr>
            <w:tcW w:w="2881" w:type="dxa"/>
          </w:tcPr>
          <w:p w14:paraId="1CBCC6D6" w14:textId="69B6D688" w:rsidR="00DA0B7A" w:rsidRPr="00E373DD" w:rsidRDefault="00DA0B7A" w:rsidP="00E961C4">
            <w:pPr>
              <w:jc w:val="center"/>
              <w:rPr>
                <w:b/>
                <w:bCs/>
                <w:lang w:val="ca-ES-valencia"/>
              </w:rPr>
            </w:pPr>
            <w:r w:rsidRPr="00E373DD">
              <w:rPr>
                <w:noProof/>
                <w:lang w:val="ca-ES-valencia"/>
              </w:rPr>
              <w:drawing>
                <wp:inline distT="0" distB="0" distL="0" distR="0" wp14:anchorId="20D73B53" wp14:editId="653CCBF3">
                  <wp:extent cx="2339621" cy="1266190"/>
                  <wp:effectExtent l="0" t="0" r="3810" b="0"/>
                  <wp:docPr id="52" name="Imatge 52" descr="Conectores Molex para fuente de aliment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onectores Molex para fuente de alimentació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4" t="14336" r="27989" b="9790"/>
                          <a:stretch/>
                        </pic:blipFill>
                        <pic:spPr bwMode="auto">
                          <a:xfrm>
                            <a:off x="0" y="0"/>
                            <a:ext cx="2356031" cy="1275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14:paraId="1124CD4C" w14:textId="48852AFB" w:rsidR="00DA0B7A" w:rsidRPr="00E373DD" w:rsidRDefault="00DA0B7A" w:rsidP="000917E9">
            <w:pPr>
              <w:rPr>
                <w:lang w:val="ca-ES-valencia"/>
              </w:rPr>
            </w:pPr>
          </w:p>
        </w:tc>
        <w:tc>
          <w:tcPr>
            <w:tcW w:w="2882" w:type="dxa"/>
          </w:tcPr>
          <w:p w14:paraId="4BE49003" w14:textId="783C9DF8" w:rsidR="00DA0B7A" w:rsidRPr="00E373DD" w:rsidRDefault="00DA0B7A" w:rsidP="000917E9">
            <w:pPr>
              <w:rPr>
                <w:lang w:val="ca-ES-valencia"/>
              </w:rPr>
            </w:pPr>
          </w:p>
        </w:tc>
      </w:tr>
      <w:tr w:rsidR="00DA0B7A" w:rsidRPr="00E373DD" w14:paraId="36533E77" w14:textId="77777777" w:rsidTr="00B64091">
        <w:trPr>
          <w:trHeight w:val="2830"/>
        </w:trPr>
        <w:tc>
          <w:tcPr>
            <w:tcW w:w="2881" w:type="dxa"/>
          </w:tcPr>
          <w:p w14:paraId="2ACD8242" w14:textId="362C578D" w:rsidR="00DA0B7A" w:rsidRPr="00E373DD" w:rsidRDefault="00DA0B7A" w:rsidP="00E961C4">
            <w:pPr>
              <w:jc w:val="center"/>
              <w:rPr>
                <w:lang w:val="ca-ES-valencia"/>
              </w:rPr>
            </w:pPr>
            <w:r w:rsidRPr="00E373DD">
              <w:rPr>
                <w:noProof/>
                <w:lang w:val="ca-ES-valencia"/>
              </w:rPr>
              <w:drawing>
                <wp:inline distT="0" distB="0" distL="0" distR="0" wp14:anchorId="5D5514CB" wp14:editId="6259E63C">
                  <wp:extent cx="1748333" cy="1748333"/>
                  <wp:effectExtent l="0" t="0" r="4445" b="4445"/>
                  <wp:docPr id="53" name="Imatge 53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302" cy="1753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14:paraId="290AEBD4" w14:textId="0E7505AF" w:rsidR="00DA0B7A" w:rsidRPr="00E373DD" w:rsidRDefault="00DA0B7A" w:rsidP="000917E9">
            <w:pPr>
              <w:rPr>
                <w:lang w:val="ca-ES-valencia"/>
              </w:rPr>
            </w:pPr>
          </w:p>
        </w:tc>
        <w:tc>
          <w:tcPr>
            <w:tcW w:w="2882" w:type="dxa"/>
          </w:tcPr>
          <w:p w14:paraId="2305F34B" w14:textId="37CEAAA3" w:rsidR="00DA0B7A" w:rsidRPr="00E373DD" w:rsidRDefault="00DA0B7A" w:rsidP="000917E9">
            <w:pPr>
              <w:rPr>
                <w:lang w:val="ca-ES-valencia"/>
              </w:rPr>
            </w:pPr>
          </w:p>
        </w:tc>
      </w:tr>
    </w:tbl>
    <w:p w14:paraId="3D3F9B9D" w14:textId="77777777" w:rsidR="00DA0B7A" w:rsidRPr="00E373DD" w:rsidRDefault="00DA0B7A" w:rsidP="000917E9">
      <w:pPr>
        <w:rPr>
          <w:b/>
          <w:bCs/>
          <w:lang w:val="ca-ES-valencia"/>
        </w:rPr>
      </w:pPr>
    </w:p>
    <w:sectPr w:rsidR="00DA0B7A" w:rsidRPr="00E373DD" w:rsidSect="00C22440">
      <w:footerReference w:type="default" r:id="rId23"/>
      <w:pgSz w:w="11907" w:h="16839" w:code="9"/>
      <w:pgMar w:top="1417" w:right="1701" w:bottom="1417" w:left="1701" w:header="1276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4C4A6" w14:textId="77777777" w:rsidR="004B148B" w:rsidRPr="00E3672C" w:rsidRDefault="004B148B" w:rsidP="007A2D55">
      <w:pPr>
        <w:pStyle w:val="Ttol3"/>
        <w:rPr>
          <w:b w:val="0"/>
          <w:sz w:val="24"/>
          <w:lang w:val="en-US" w:eastAsia="en-US"/>
        </w:rPr>
      </w:pPr>
      <w:r>
        <w:separator/>
      </w:r>
    </w:p>
  </w:endnote>
  <w:endnote w:type="continuationSeparator" w:id="0">
    <w:p w14:paraId="59612C25" w14:textId="77777777" w:rsidR="004B148B" w:rsidRPr="00E3672C" w:rsidRDefault="004B148B" w:rsidP="007A2D55">
      <w:pPr>
        <w:pStyle w:val="Ttol3"/>
        <w:rPr>
          <w:b w:val="0"/>
          <w:sz w:val="24"/>
          <w:lang w:val="en-US" w:eastAsia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511BB" w14:textId="77777777" w:rsidR="005E47CA" w:rsidRDefault="005E47CA">
    <w:pPr>
      <w:pStyle w:val="Peudepgina"/>
      <w:jc w:val="right"/>
    </w:pPr>
    <w:r>
      <w:rPr>
        <w:sz w:val="20"/>
      </w:rPr>
      <w:fldChar w:fldCharType="begin"/>
    </w:r>
    <w:r>
      <w:rPr>
        <w:sz w:val="20"/>
      </w:rPr>
      <w:instrText xml:space="preserve"> PAGE </w:instrText>
    </w:r>
    <w:r>
      <w:rPr>
        <w:sz w:val="20"/>
      </w:rPr>
      <w:fldChar w:fldCharType="separate"/>
    </w:r>
    <w:r w:rsidR="00872E96">
      <w:rPr>
        <w:noProof/>
        <w:sz w:val="20"/>
      </w:rPr>
      <w:t>1</w:t>
    </w:r>
    <w:r>
      <w:rPr>
        <w:sz w:val="20"/>
      </w:rPr>
      <w:fldChar w:fldCharType="end"/>
    </w:r>
  </w:p>
  <w:p w14:paraId="36E61D2F" w14:textId="77777777" w:rsidR="005E47CA" w:rsidRDefault="005E47CA">
    <w:pPr>
      <w:pStyle w:val="Peu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FCDEA" w14:textId="77777777" w:rsidR="004B148B" w:rsidRPr="00E3672C" w:rsidRDefault="004B148B" w:rsidP="007A2D55">
      <w:pPr>
        <w:pStyle w:val="Ttol3"/>
        <w:rPr>
          <w:b w:val="0"/>
          <w:sz w:val="24"/>
          <w:lang w:val="en-US" w:eastAsia="en-US"/>
        </w:rPr>
      </w:pPr>
      <w:r>
        <w:separator/>
      </w:r>
    </w:p>
  </w:footnote>
  <w:footnote w:type="continuationSeparator" w:id="0">
    <w:p w14:paraId="5998DA7E" w14:textId="77777777" w:rsidR="004B148B" w:rsidRPr="00E3672C" w:rsidRDefault="004B148B" w:rsidP="007A2D55">
      <w:pPr>
        <w:pStyle w:val="Ttol3"/>
        <w:rPr>
          <w:b w:val="0"/>
          <w:sz w:val="24"/>
          <w:lang w:val="en-US" w:eastAsia="en-US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Calibri" w:hAnsi="Calibri"/>
        <w:b/>
        <w:color w:val="000000"/>
        <w:sz w:val="22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Calibri" w:hAnsi="Calibri" w:cs="Arial"/>
        <w:color w:val="auto"/>
        <w:sz w:val="20"/>
        <w:szCs w:val="22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Calibri" w:hAnsi="Calibri" w:cs="Arial"/>
        <w:color w:val="auto"/>
        <w:sz w:val="20"/>
        <w:szCs w:val="22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Calibri" w:hAnsi="Calibri" w:cs="Arial"/>
        <w:color w:val="auto"/>
        <w:sz w:val="20"/>
        <w:szCs w:val="22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6" w15:restartNumberingAfterBreak="0">
    <w:nsid w:val="00000015"/>
    <w:multiLevelType w:val="singleLevel"/>
    <w:tmpl w:val="00000015"/>
    <w:name w:val="WW8Num31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/>
      </w:rPr>
    </w:lvl>
  </w:abstractNum>
  <w:abstractNum w:abstractNumId="7" w15:restartNumberingAfterBreak="0">
    <w:nsid w:val="0001574E"/>
    <w:multiLevelType w:val="hybridMultilevel"/>
    <w:tmpl w:val="18D63D24"/>
    <w:lvl w:ilvl="0" w:tplc="08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AD1724"/>
    <w:multiLevelType w:val="hybridMultilevel"/>
    <w:tmpl w:val="5164CF08"/>
    <w:lvl w:ilvl="0" w:tplc="B7C6A4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2830420"/>
    <w:multiLevelType w:val="hybridMultilevel"/>
    <w:tmpl w:val="901CE99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3FD3334"/>
    <w:multiLevelType w:val="hybridMultilevel"/>
    <w:tmpl w:val="EDBE1D42"/>
    <w:lvl w:ilvl="0" w:tplc="BA527D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5025A56"/>
    <w:multiLevelType w:val="hybridMultilevel"/>
    <w:tmpl w:val="A83EC040"/>
    <w:lvl w:ilvl="0" w:tplc="08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756C63"/>
    <w:multiLevelType w:val="hybridMultilevel"/>
    <w:tmpl w:val="5614AD62"/>
    <w:lvl w:ilvl="0" w:tplc="0BD417C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D746EB"/>
    <w:multiLevelType w:val="hybridMultilevel"/>
    <w:tmpl w:val="081A4C4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066769"/>
    <w:multiLevelType w:val="hybridMultilevel"/>
    <w:tmpl w:val="C4A209B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42759D"/>
    <w:multiLevelType w:val="hybridMultilevel"/>
    <w:tmpl w:val="3D960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785" w:hanging="705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1904ED"/>
    <w:multiLevelType w:val="hybridMultilevel"/>
    <w:tmpl w:val="4AF88BD6"/>
    <w:lvl w:ilvl="0" w:tplc="EF9CD10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1C20E5"/>
    <w:multiLevelType w:val="hybridMultilevel"/>
    <w:tmpl w:val="4FC22E48"/>
    <w:lvl w:ilvl="0" w:tplc="420E94E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E94FF3"/>
    <w:multiLevelType w:val="hybridMultilevel"/>
    <w:tmpl w:val="B052D67A"/>
    <w:lvl w:ilvl="0" w:tplc="A16AE3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6DE874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0A93D44"/>
    <w:multiLevelType w:val="hybridMultilevel"/>
    <w:tmpl w:val="6034314C"/>
    <w:lvl w:ilvl="0" w:tplc="91F2913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362103E"/>
    <w:multiLevelType w:val="hybridMultilevel"/>
    <w:tmpl w:val="7F2E8FDE"/>
    <w:lvl w:ilvl="0" w:tplc="0C0A0017">
      <w:start w:val="1"/>
      <w:numFmt w:val="lowerLetter"/>
      <w:lvlText w:val="%1)"/>
      <w:lvlJc w:val="left"/>
      <w:pPr>
        <w:tabs>
          <w:tab w:val="num" w:pos="1038"/>
        </w:tabs>
        <w:ind w:left="1038" w:hanging="360"/>
      </w:pPr>
      <w:rPr>
        <w:rFonts w:hint="default"/>
      </w:rPr>
    </w:lvl>
    <w:lvl w:ilvl="1" w:tplc="86DE874A">
      <w:start w:val="1"/>
      <w:numFmt w:val="lowerLetter"/>
      <w:lvlText w:val="%2)"/>
      <w:lvlJc w:val="left"/>
      <w:pPr>
        <w:tabs>
          <w:tab w:val="num" w:pos="1758"/>
        </w:tabs>
        <w:ind w:left="1758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478"/>
        </w:tabs>
        <w:ind w:left="247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198"/>
        </w:tabs>
        <w:ind w:left="319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18"/>
        </w:tabs>
        <w:ind w:left="391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38"/>
        </w:tabs>
        <w:ind w:left="463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58"/>
        </w:tabs>
        <w:ind w:left="535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078"/>
        </w:tabs>
        <w:ind w:left="607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798"/>
        </w:tabs>
        <w:ind w:left="6798" w:hanging="180"/>
      </w:pPr>
    </w:lvl>
  </w:abstractNum>
  <w:abstractNum w:abstractNumId="21" w15:restartNumberingAfterBreak="0">
    <w:nsid w:val="23B04B37"/>
    <w:multiLevelType w:val="hybridMultilevel"/>
    <w:tmpl w:val="4080CDF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B20496"/>
    <w:multiLevelType w:val="hybridMultilevel"/>
    <w:tmpl w:val="E54AE12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3B17E3"/>
    <w:multiLevelType w:val="hybridMultilevel"/>
    <w:tmpl w:val="2132E53E"/>
    <w:lvl w:ilvl="0" w:tplc="C454668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4B7841"/>
    <w:multiLevelType w:val="hybridMultilevel"/>
    <w:tmpl w:val="5CFA5BA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8F154EE"/>
    <w:multiLevelType w:val="hybridMultilevel"/>
    <w:tmpl w:val="325C60C0"/>
    <w:lvl w:ilvl="0" w:tplc="29BEE4A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1AA7B11"/>
    <w:multiLevelType w:val="hybridMultilevel"/>
    <w:tmpl w:val="8870B30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924832"/>
    <w:multiLevelType w:val="hybridMultilevel"/>
    <w:tmpl w:val="B540F9AC"/>
    <w:lvl w:ilvl="0" w:tplc="5C185C5C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 w:hint="default"/>
      </w:rPr>
    </w:lvl>
    <w:lvl w:ilvl="1" w:tplc="FFFFFFFF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0678E0"/>
    <w:multiLevelType w:val="hybridMultilevel"/>
    <w:tmpl w:val="AF26F95E"/>
    <w:lvl w:ilvl="0" w:tplc="3926B7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8D83C47"/>
    <w:multiLevelType w:val="hybridMultilevel"/>
    <w:tmpl w:val="3F0E61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2829FA"/>
    <w:multiLevelType w:val="hybridMultilevel"/>
    <w:tmpl w:val="792067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D251AC">
      <w:start w:val="1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8364D9"/>
    <w:multiLevelType w:val="hybridMultilevel"/>
    <w:tmpl w:val="259072CE"/>
    <w:lvl w:ilvl="0" w:tplc="0C0A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86DE874A">
      <w:start w:val="1"/>
      <w:numFmt w:val="lowerLetter"/>
      <w:lvlText w:val="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2" w15:restartNumberingAfterBreak="0">
    <w:nsid w:val="54EF1222"/>
    <w:multiLevelType w:val="hybridMultilevel"/>
    <w:tmpl w:val="FD8A5626"/>
    <w:lvl w:ilvl="0" w:tplc="B6487E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CF46EC"/>
    <w:multiLevelType w:val="hybridMultilevel"/>
    <w:tmpl w:val="02061532"/>
    <w:lvl w:ilvl="0" w:tplc="0C0A0017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4" w15:restartNumberingAfterBreak="0">
    <w:nsid w:val="627B5747"/>
    <w:multiLevelType w:val="hybridMultilevel"/>
    <w:tmpl w:val="13C82490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52E704F"/>
    <w:multiLevelType w:val="hybridMultilevel"/>
    <w:tmpl w:val="84A2D5A8"/>
    <w:lvl w:ilvl="0" w:tplc="35068CBE">
      <w:start w:val="1"/>
      <w:numFmt w:val="lowerLetter"/>
      <w:lvlText w:val="%1)"/>
      <w:lvlJc w:val="left"/>
      <w:pPr>
        <w:ind w:left="720" w:hanging="360"/>
      </w:pPr>
      <w:rPr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C92D94"/>
    <w:multiLevelType w:val="hybridMultilevel"/>
    <w:tmpl w:val="98E2948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6DE874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9347A2A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B3B74DA"/>
    <w:multiLevelType w:val="hybridMultilevel"/>
    <w:tmpl w:val="55AAB1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D251AC">
      <w:start w:val="1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1B0789"/>
    <w:multiLevelType w:val="hybridMultilevel"/>
    <w:tmpl w:val="075A7D2C"/>
    <w:lvl w:ilvl="0" w:tplc="F662BD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1906411"/>
    <w:multiLevelType w:val="multilevel"/>
    <w:tmpl w:val="15A0DA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="Times New Roman" w:hAnsiTheme="minorHAnsi" w:cstheme="minorHAns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77FB2587"/>
    <w:multiLevelType w:val="hybridMultilevel"/>
    <w:tmpl w:val="04E6610A"/>
    <w:lvl w:ilvl="0" w:tplc="DB0CE0B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F04554"/>
    <w:multiLevelType w:val="hybridMultilevel"/>
    <w:tmpl w:val="C78E22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D251AC">
      <w:start w:val="1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3E1AAA"/>
    <w:multiLevelType w:val="hybridMultilevel"/>
    <w:tmpl w:val="D8C0C038"/>
    <w:lvl w:ilvl="0" w:tplc="86DE874A">
      <w:start w:val="1"/>
      <w:numFmt w:val="lowerLetter"/>
      <w:lvlText w:val="%1)"/>
      <w:lvlJc w:val="left"/>
      <w:pPr>
        <w:tabs>
          <w:tab w:val="num" w:pos="1038"/>
        </w:tabs>
        <w:ind w:left="103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38" w:hanging="360"/>
      </w:pPr>
    </w:lvl>
    <w:lvl w:ilvl="2" w:tplc="0C0A001B" w:tentative="1">
      <w:start w:val="1"/>
      <w:numFmt w:val="lowerRoman"/>
      <w:lvlText w:val="%3."/>
      <w:lvlJc w:val="right"/>
      <w:pPr>
        <w:ind w:left="1758" w:hanging="180"/>
      </w:pPr>
    </w:lvl>
    <w:lvl w:ilvl="3" w:tplc="0C0A000F" w:tentative="1">
      <w:start w:val="1"/>
      <w:numFmt w:val="decimal"/>
      <w:lvlText w:val="%4."/>
      <w:lvlJc w:val="left"/>
      <w:pPr>
        <w:ind w:left="2478" w:hanging="360"/>
      </w:pPr>
    </w:lvl>
    <w:lvl w:ilvl="4" w:tplc="0C0A0019" w:tentative="1">
      <w:start w:val="1"/>
      <w:numFmt w:val="lowerLetter"/>
      <w:lvlText w:val="%5."/>
      <w:lvlJc w:val="left"/>
      <w:pPr>
        <w:ind w:left="3198" w:hanging="360"/>
      </w:pPr>
    </w:lvl>
    <w:lvl w:ilvl="5" w:tplc="0C0A001B" w:tentative="1">
      <w:start w:val="1"/>
      <w:numFmt w:val="lowerRoman"/>
      <w:lvlText w:val="%6."/>
      <w:lvlJc w:val="right"/>
      <w:pPr>
        <w:ind w:left="3918" w:hanging="180"/>
      </w:pPr>
    </w:lvl>
    <w:lvl w:ilvl="6" w:tplc="0C0A000F" w:tentative="1">
      <w:start w:val="1"/>
      <w:numFmt w:val="decimal"/>
      <w:lvlText w:val="%7."/>
      <w:lvlJc w:val="left"/>
      <w:pPr>
        <w:ind w:left="4638" w:hanging="360"/>
      </w:pPr>
    </w:lvl>
    <w:lvl w:ilvl="7" w:tplc="0C0A0019" w:tentative="1">
      <w:start w:val="1"/>
      <w:numFmt w:val="lowerLetter"/>
      <w:lvlText w:val="%8."/>
      <w:lvlJc w:val="left"/>
      <w:pPr>
        <w:ind w:left="5358" w:hanging="360"/>
      </w:pPr>
    </w:lvl>
    <w:lvl w:ilvl="8" w:tplc="0C0A001B" w:tentative="1">
      <w:start w:val="1"/>
      <w:numFmt w:val="lowerRoman"/>
      <w:lvlText w:val="%9."/>
      <w:lvlJc w:val="right"/>
      <w:pPr>
        <w:ind w:left="6078" w:hanging="180"/>
      </w:pPr>
    </w:lvl>
  </w:abstractNum>
  <w:num w:numId="1">
    <w:abstractNumId w:val="0"/>
  </w:num>
  <w:num w:numId="2">
    <w:abstractNumId w:val="8"/>
  </w:num>
  <w:num w:numId="3">
    <w:abstractNumId w:val="28"/>
  </w:num>
  <w:num w:numId="4">
    <w:abstractNumId w:val="10"/>
  </w:num>
  <w:num w:numId="5">
    <w:abstractNumId w:val="35"/>
  </w:num>
  <w:num w:numId="6">
    <w:abstractNumId w:val="17"/>
  </w:num>
  <w:num w:numId="7">
    <w:abstractNumId w:val="22"/>
  </w:num>
  <w:num w:numId="8">
    <w:abstractNumId w:val="24"/>
  </w:num>
  <w:num w:numId="9">
    <w:abstractNumId w:val="13"/>
  </w:num>
  <w:num w:numId="10">
    <w:abstractNumId w:val="29"/>
  </w:num>
  <w:num w:numId="11">
    <w:abstractNumId w:val="30"/>
  </w:num>
  <w:num w:numId="12">
    <w:abstractNumId w:val="15"/>
  </w:num>
  <w:num w:numId="13">
    <w:abstractNumId w:val="37"/>
  </w:num>
  <w:num w:numId="14">
    <w:abstractNumId w:val="41"/>
  </w:num>
  <w:num w:numId="15">
    <w:abstractNumId w:val="19"/>
  </w:num>
  <w:num w:numId="16">
    <w:abstractNumId w:val="39"/>
  </w:num>
  <w:num w:numId="17">
    <w:abstractNumId w:val="23"/>
  </w:num>
  <w:num w:numId="18">
    <w:abstractNumId w:val="25"/>
  </w:num>
  <w:num w:numId="19">
    <w:abstractNumId w:val="14"/>
  </w:num>
  <w:num w:numId="20">
    <w:abstractNumId w:val="32"/>
  </w:num>
  <w:num w:numId="21">
    <w:abstractNumId w:val="27"/>
  </w:num>
  <w:num w:numId="22">
    <w:abstractNumId w:val="9"/>
  </w:num>
  <w:num w:numId="23">
    <w:abstractNumId w:val="12"/>
  </w:num>
  <w:num w:numId="24">
    <w:abstractNumId w:val="40"/>
  </w:num>
  <w:num w:numId="25">
    <w:abstractNumId w:val="16"/>
  </w:num>
  <w:num w:numId="26">
    <w:abstractNumId w:val="33"/>
  </w:num>
  <w:num w:numId="27">
    <w:abstractNumId w:val="18"/>
  </w:num>
  <w:num w:numId="28">
    <w:abstractNumId w:val="36"/>
  </w:num>
  <w:num w:numId="29">
    <w:abstractNumId w:val="42"/>
  </w:num>
  <w:num w:numId="30">
    <w:abstractNumId w:val="20"/>
  </w:num>
  <w:num w:numId="31">
    <w:abstractNumId w:val="34"/>
  </w:num>
  <w:num w:numId="32">
    <w:abstractNumId w:val="26"/>
  </w:num>
  <w:num w:numId="33">
    <w:abstractNumId w:val="31"/>
  </w:num>
  <w:num w:numId="34">
    <w:abstractNumId w:val="38"/>
  </w:num>
  <w:num w:numId="35">
    <w:abstractNumId w:val="21"/>
  </w:num>
  <w:num w:numId="36">
    <w:abstractNumId w:val="6"/>
  </w:num>
  <w:num w:numId="37">
    <w:abstractNumId w:val="11"/>
  </w:num>
  <w:num w:numId="38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7719"/>
    <w:rsid w:val="000025EB"/>
    <w:rsid w:val="00010600"/>
    <w:rsid w:val="00075FBC"/>
    <w:rsid w:val="000917E9"/>
    <w:rsid w:val="000C0D54"/>
    <w:rsid w:val="000C4F09"/>
    <w:rsid w:val="000E6C15"/>
    <w:rsid w:val="00102362"/>
    <w:rsid w:val="001040B1"/>
    <w:rsid w:val="001200A7"/>
    <w:rsid w:val="00156ECF"/>
    <w:rsid w:val="00177421"/>
    <w:rsid w:val="001E082C"/>
    <w:rsid w:val="001F44D2"/>
    <w:rsid w:val="002A77CD"/>
    <w:rsid w:val="002E2983"/>
    <w:rsid w:val="00301B91"/>
    <w:rsid w:val="003132C5"/>
    <w:rsid w:val="0031573C"/>
    <w:rsid w:val="0033230A"/>
    <w:rsid w:val="00344468"/>
    <w:rsid w:val="00356050"/>
    <w:rsid w:val="00362951"/>
    <w:rsid w:val="00373167"/>
    <w:rsid w:val="00382DF5"/>
    <w:rsid w:val="003973D1"/>
    <w:rsid w:val="003D46A1"/>
    <w:rsid w:val="003D7F57"/>
    <w:rsid w:val="003E0053"/>
    <w:rsid w:val="003E19D0"/>
    <w:rsid w:val="00405548"/>
    <w:rsid w:val="00440AE4"/>
    <w:rsid w:val="00441BB6"/>
    <w:rsid w:val="004B148B"/>
    <w:rsid w:val="004D0673"/>
    <w:rsid w:val="004D4173"/>
    <w:rsid w:val="004D589F"/>
    <w:rsid w:val="004D58C7"/>
    <w:rsid w:val="004D6E04"/>
    <w:rsid w:val="00552DB4"/>
    <w:rsid w:val="00554A33"/>
    <w:rsid w:val="005600BA"/>
    <w:rsid w:val="00573CC9"/>
    <w:rsid w:val="005E47CA"/>
    <w:rsid w:val="00600E75"/>
    <w:rsid w:val="0064571E"/>
    <w:rsid w:val="006A15AD"/>
    <w:rsid w:val="006B6082"/>
    <w:rsid w:val="006B66F7"/>
    <w:rsid w:val="006C71EC"/>
    <w:rsid w:val="006E07F9"/>
    <w:rsid w:val="006E20BD"/>
    <w:rsid w:val="006F4BA9"/>
    <w:rsid w:val="00733C35"/>
    <w:rsid w:val="00761F7A"/>
    <w:rsid w:val="007A2D55"/>
    <w:rsid w:val="007A6F26"/>
    <w:rsid w:val="007B73DA"/>
    <w:rsid w:val="007C7152"/>
    <w:rsid w:val="007D4319"/>
    <w:rsid w:val="007F5F26"/>
    <w:rsid w:val="00865DC5"/>
    <w:rsid w:val="00872E96"/>
    <w:rsid w:val="00880A51"/>
    <w:rsid w:val="00885BC3"/>
    <w:rsid w:val="008D159F"/>
    <w:rsid w:val="00912F15"/>
    <w:rsid w:val="00971278"/>
    <w:rsid w:val="009B6C9E"/>
    <w:rsid w:val="009E57C2"/>
    <w:rsid w:val="00A022B8"/>
    <w:rsid w:val="00A07B70"/>
    <w:rsid w:val="00A25F40"/>
    <w:rsid w:val="00A34EA4"/>
    <w:rsid w:val="00A43B88"/>
    <w:rsid w:val="00A67140"/>
    <w:rsid w:val="00A76B9D"/>
    <w:rsid w:val="00A86944"/>
    <w:rsid w:val="00A91415"/>
    <w:rsid w:val="00AA1FBD"/>
    <w:rsid w:val="00AC7921"/>
    <w:rsid w:val="00AD745E"/>
    <w:rsid w:val="00AE3F21"/>
    <w:rsid w:val="00B046DF"/>
    <w:rsid w:val="00B1345E"/>
    <w:rsid w:val="00B27719"/>
    <w:rsid w:val="00B64091"/>
    <w:rsid w:val="00B8439D"/>
    <w:rsid w:val="00BD45ED"/>
    <w:rsid w:val="00BE4ECD"/>
    <w:rsid w:val="00C027C3"/>
    <w:rsid w:val="00C17848"/>
    <w:rsid w:val="00C22440"/>
    <w:rsid w:val="00C27093"/>
    <w:rsid w:val="00C34C18"/>
    <w:rsid w:val="00C501D3"/>
    <w:rsid w:val="00C51E5E"/>
    <w:rsid w:val="00C6762F"/>
    <w:rsid w:val="00CB13A7"/>
    <w:rsid w:val="00CC0C37"/>
    <w:rsid w:val="00CC466D"/>
    <w:rsid w:val="00CF3993"/>
    <w:rsid w:val="00CF4348"/>
    <w:rsid w:val="00D56718"/>
    <w:rsid w:val="00DA0B7A"/>
    <w:rsid w:val="00DB2045"/>
    <w:rsid w:val="00DB6BD3"/>
    <w:rsid w:val="00DD1AD4"/>
    <w:rsid w:val="00DF3CCF"/>
    <w:rsid w:val="00E14399"/>
    <w:rsid w:val="00E35E03"/>
    <w:rsid w:val="00E373DD"/>
    <w:rsid w:val="00E5663B"/>
    <w:rsid w:val="00E961C4"/>
    <w:rsid w:val="00F06BC2"/>
    <w:rsid w:val="00F522C0"/>
    <w:rsid w:val="00F7218F"/>
    <w:rsid w:val="00FA0919"/>
    <w:rsid w:val="00FA0E0C"/>
    <w:rsid w:val="00FB0ED5"/>
    <w:rsid w:val="00FE47EF"/>
    <w:rsid w:val="00FF3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8A0A428"/>
  <w15:docId w15:val="{2C769F4D-4B2A-4453-A02A-5F11876E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89F"/>
    <w:pPr>
      <w:suppressAutoHyphens/>
    </w:pPr>
    <w:rPr>
      <w:rFonts w:asciiTheme="minorHAnsi" w:hAnsiTheme="minorHAnsi"/>
      <w:sz w:val="22"/>
      <w:szCs w:val="24"/>
      <w:lang w:val="en-US" w:eastAsia="ar-SA"/>
    </w:rPr>
  </w:style>
  <w:style w:type="paragraph" w:styleId="Ttol1">
    <w:name w:val="heading 1"/>
    <w:basedOn w:val="Normal"/>
    <w:next w:val="Normal"/>
    <w:qFormat/>
    <w:pPr>
      <w:keepNext/>
      <w:jc w:val="center"/>
      <w:outlineLvl w:val="0"/>
    </w:pPr>
    <w:rPr>
      <w:b/>
      <w:lang w:val="es-ES_tradnl"/>
    </w:rPr>
  </w:style>
  <w:style w:type="paragraph" w:styleId="Ttol3">
    <w:name w:val="heading 3"/>
    <w:basedOn w:val="Normal"/>
    <w:next w:val="Normal"/>
    <w:qFormat/>
    <w:pPr>
      <w:keepNext/>
      <w:tabs>
        <w:tab w:val="num" w:pos="0"/>
      </w:tabs>
      <w:ind w:left="1080" w:hanging="360"/>
      <w:jc w:val="center"/>
      <w:outlineLvl w:val="2"/>
    </w:pPr>
    <w:rPr>
      <w:b/>
      <w:sz w:val="18"/>
      <w:lang w:val="es-ES_tradnl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customStyle="1" w:styleId="WW8Num1z0">
    <w:name w:val="WW8Num1z0"/>
    <w:rPr>
      <w:rFonts w:ascii="Calibri" w:hAnsi="Calibri"/>
      <w:b/>
      <w:color w:val="000000"/>
      <w:sz w:val="22"/>
    </w:rPr>
  </w:style>
  <w:style w:type="character" w:customStyle="1" w:styleId="WW8Num4z0">
    <w:name w:val="WW8Num4z0"/>
    <w:rPr>
      <w:rFonts w:ascii="Calibri" w:hAnsi="Calibri" w:cs="Arial"/>
      <w:color w:val="auto"/>
      <w:sz w:val="20"/>
      <w:szCs w:val="22"/>
    </w:rPr>
  </w:style>
  <w:style w:type="character" w:customStyle="1" w:styleId="WW8Num5z0">
    <w:name w:val="WW8Num5z0"/>
    <w:rPr>
      <w:rFonts w:ascii="Calibri" w:hAnsi="Calibri" w:cs="Arial"/>
      <w:color w:val="auto"/>
      <w:sz w:val="20"/>
      <w:szCs w:val="22"/>
    </w:rPr>
  </w:style>
  <w:style w:type="character" w:customStyle="1" w:styleId="WW8Num6z0">
    <w:name w:val="WW8Num6z0"/>
    <w:rPr>
      <w:rFonts w:ascii="Calibri" w:hAnsi="Calibri" w:cs="Arial"/>
      <w:color w:val="auto"/>
      <w:sz w:val="20"/>
      <w:szCs w:val="22"/>
    </w:rPr>
  </w:style>
  <w:style w:type="character" w:customStyle="1" w:styleId="Absatz-Standardschriftart">
    <w:name w:val="Absatz-Standardschriftart"/>
  </w:style>
  <w:style w:type="character" w:customStyle="1" w:styleId="WW8Num3z0">
    <w:name w:val="WW8Num3z0"/>
    <w:rPr>
      <w:rFonts w:ascii="Calibri" w:hAnsi="Calibri" w:cs="Arial"/>
      <w:color w:val="auto"/>
      <w:sz w:val="20"/>
      <w:szCs w:val="22"/>
    </w:rPr>
  </w:style>
  <w:style w:type="character" w:customStyle="1" w:styleId="WW8Num7z0">
    <w:name w:val="WW8Num7z0"/>
    <w:rPr>
      <w:rFonts w:ascii="Calibri" w:hAnsi="Calibri" w:cs="Arial"/>
      <w:color w:val="auto"/>
      <w:sz w:val="20"/>
      <w:szCs w:val="22"/>
    </w:rPr>
  </w:style>
  <w:style w:type="character" w:customStyle="1" w:styleId="WW8Num18z0">
    <w:name w:val="WW8Num18z0"/>
    <w:rPr>
      <w:rFonts w:ascii="Calibri" w:hAnsi="Calibri"/>
      <w:b/>
      <w:color w:val="000000"/>
      <w:sz w:val="22"/>
    </w:rPr>
  </w:style>
  <w:style w:type="character" w:customStyle="1" w:styleId="WW8Num25z0">
    <w:name w:val="WW8Num25z0"/>
    <w:rPr>
      <w:rFonts w:ascii="Calibri" w:hAnsi="Calibri" w:cs="Arial"/>
      <w:color w:val="auto"/>
      <w:sz w:val="20"/>
      <w:szCs w:val="22"/>
    </w:rPr>
  </w:style>
  <w:style w:type="character" w:customStyle="1" w:styleId="Fuentedeprrafopredeter1">
    <w:name w:val="Fuente de párrafo predeter.1"/>
  </w:style>
  <w:style w:type="character" w:customStyle="1" w:styleId="EncabezadoCar">
    <w:name w:val="Encabezado Car"/>
    <w:rPr>
      <w:sz w:val="24"/>
      <w:szCs w:val="24"/>
      <w:lang w:val="en-US"/>
    </w:rPr>
  </w:style>
  <w:style w:type="character" w:customStyle="1" w:styleId="PiedepginaCar">
    <w:name w:val="Pie de página Car"/>
    <w:rPr>
      <w:sz w:val="24"/>
      <w:szCs w:val="24"/>
      <w:lang w:val="en-US"/>
    </w:rPr>
  </w:style>
  <w:style w:type="character" w:customStyle="1" w:styleId="Ttulo1Car">
    <w:name w:val="Título 1 Car"/>
    <w:rPr>
      <w:b/>
      <w:sz w:val="24"/>
      <w:szCs w:val="24"/>
      <w:lang w:val="es-ES_tradnl"/>
    </w:rPr>
  </w:style>
  <w:style w:type="character" w:customStyle="1" w:styleId="Ttulo3Car">
    <w:name w:val="Título 3 Car"/>
    <w:rPr>
      <w:b/>
      <w:sz w:val="18"/>
      <w:szCs w:val="24"/>
      <w:lang w:val="es-ES_tradnl"/>
    </w:rPr>
  </w:style>
  <w:style w:type="character" w:customStyle="1" w:styleId="TextodegloboCar">
    <w:name w:val="Texto de globo Car"/>
    <w:rPr>
      <w:rFonts w:ascii="Tahoma" w:hAnsi="Tahoma" w:cs="Tahoma"/>
      <w:sz w:val="16"/>
      <w:szCs w:val="16"/>
      <w:lang w:val="en-US"/>
    </w:rPr>
  </w:style>
  <w:style w:type="paragraph" w:customStyle="1" w:styleId="Encabezado1">
    <w:name w:val="Encabezado1"/>
    <w:basedOn w:val="Normal"/>
    <w:next w:val="Textindependent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independent">
    <w:name w:val="Body Text"/>
    <w:basedOn w:val="Normal"/>
    <w:pPr>
      <w:spacing w:after="120"/>
    </w:pPr>
  </w:style>
  <w:style w:type="paragraph" w:styleId="Llista">
    <w:name w:val="List"/>
    <w:basedOn w:val="Textindependent"/>
    <w:rPr>
      <w:rFonts w:cs="Tahoma"/>
    </w:rPr>
  </w:style>
  <w:style w:type="paragraph" w:customStyle="1" w:styleId="Etiqueta1">
    <w:name w:val="Etiqueta1"/>
    <w:basedOn w:val="Normal"/>
    <w:pPr>
      <w:suppressLineNumbers/>
      <w:spacing w:before="120" w:after="120"/>
    </w:pPr>
    <w:rPr>
      <w:rFonts w:cs="Tahoma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Pargrafdellista">
    <w:name w:val="List Paragraph"/>
    <w:basedOn w:val="Normal"/>
    <w:link w:val="PargrafdellistaCar"/>
    <w:uiPriority w:val="34"/>
    <w:qFormat/>
    <w:pPr>
      <w:ind w:left="708"/>
    </w:pPr>
  </w:style>
  <w:style w:type="paragraph" w:styleId="Capalera">
    <w:name w:val="header"/>
    <w:basedOn w:val="Normal"/>
  </w:style>
  <w:style w:type="paragraph" w:styleId="Peudepgina">
    <w:name w:val="footer"/>
    <w:basedOn w:val="Normal"/>
  </w:style>
  <w:style w:type="paragraph" w:styleId="Textdeglobus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unhideWhenUsed/>
    <w:rsid w:val="00A022B8"/>
    <w:pPr>
      <w:suppressAutoHyphens w:val="0"/>
      <w:spacing w:before="100" w:beforeAutospacing="1" w:after="100" w:afterAutospacing="1"/>
    </w:pPr>
    <w:rPr>
      <w:lang w:val="es-ES" w:eastAsia="es-ES"/>
    </w:rPr>
  </w:style>
  <w:style w:type="character" w:styleId="Enlla">
    <w:name w:val="Hyperlink"/>
    <w:uiPriority w:val="99"/>
    <w:rsid w:val="00A022B8"/>
    <w:rPr>
      <w:color w:val="0000FF"/>
      <w:u w:val="single"/>
    </w:rPr>
  </w:style>
  <w:style w:type="paragraph" w:customStyle="1" w:styleId="Default">
    <w:name w:val="Default"/>
    <w:rsid w:val="00A022B8"/>
    <w:pPr>
      <w:autoSpaceDE w:val="0"/>
      <w:autoSpaceDN w:val="0"/>
      <w:adjustRightInd w:val="0"/>
    </w:pPr>
    <w:rPr>
      <w:rFonts w:ascii="Verdana" w:eastAsia="Calibri" w:hAnsi="Verdana" w:cs="Verdana"/>
      <w:color w:val="000000"/>
      <w:sz w:val="24"/>
      <w:szCs w:val="24"/>
      <w:lang w:eastAsia="en-US"/>
    </w:rPr>
  </w:style>
  <w:style w:type="table" w:styleId="Taulaambquadrcula">
    <w:name w:val="Table Grid"/>
    <w:basedOn w:val="Taulanormal"/>
    <w:uiPriority w:val="59"/>
    <w:rsid w:val="00FB0ED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itej">
    <w:name w:val="tit_ej"/>
    <w:basedOn w:val="Normal"/>
    <w:link w:val="titejCar"/>
    <w:qFormat/>
    <w:rsid w:val="00C027C3"/>
    <w:pPr>
      <w:suppressAutoHyphens w:val="0"/>
      <w:autoSpaceDE w:val="0"/>
      <w:autoSpaceDN w:val="0"/>
      <w:adjustRightInd w:val="0"/>
      <w:spacing w:after="120"/>
      <w:jc w:val="both"/>
    </w:pPr>
    <w:rPr>
      <w:rFonts w:cstheme="minorHAnsi"/>
      <w:b/>
      <w:color w:val="1F497D" w:themeColor="text2"/>
      <w:sz w:val="28"/>
      <w:szCs w:val="23"/>
      <w:lang w:val="es-ES" w:eastAsia="es-ES"/>
    </w:rPr>
  </w:style>
  <w:style w:type="character" w:customStyle="1" w:styleId="PargrafdellistaCar">
    <w:name w:val="Paràgraf de llista Car"/>
    <w:basedOn w:val="Tipusdelletraperdefectedelpargraf"/>
    <w:link w:val="Pargrafdellista"/>
    <w:uiPriority w:val="34"/>
    <w:rsid w:val="00C027C3"/>
    <w:rPr>
      <w:rFonts w:asciiTheme="minorHAnsi" w:hAnsiTheme="minorHAnsi"/>
      <w:sz w:val="24"/>
      <w:szCs w:val="24"/>
      <w:lang w:val="en-US" w:eastAsia="ar-SA"/>
    </w:rPr>
  </w:style>
  <w:style w:type="character" w:customStyle="1" w:styleId="titejCar">
    <w:name w:val="tit_ej Car"/>
    <w:basedOn w:val="Tipusdelletraperdefectedelpargraf"/>
    <w:link w:val="titej"/>
    <w:rsid w:val="00C027C3"/>
    <w:rPr>
      <w:rFonts w:asciiTheme="minorHAnsi" w:hAnsiTheme="minorHAnsi" w:cstheme="minorHAnsi"/>
      <w:b/>
      <w:color w:val="1F497D" w:themeColor="text2"/>
      <w:sz w:val="28"/>
      <w:szCs w:val="23"/>
    </w:rPr>
  </w:style>
  <w:style w:type="paragraph" w:customStyle="1" w:styleId="Prrafodelista1">
    <w:name w:val="Párrafo de lista1"/>
    <w:basedOn w:val="Normal"/>
    <w:rsid w:val="007A6F26"/>
    <w:pPr>
      <w:spacing w:after="200" w:line="276" w:lineRule="auto"/>
      <w:ind w:left="720"/>
      <w:jc w:val="both"/>
    </w:pPr>
    <w:rPr>
      <w:rFonts w:ascii="Calibri" w:hAnsi="Calibri" w:cs="Calibri"/>
      <w:sz w:val="20"/>
      <w:szCs w:val="2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9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208</Words>
  <Characters>1189</Characters>
  <Application>Microsoft Office Word</Application>
  <DocSecurity>0</DocSecurity>
  <Lines>9</Lines>
  <Paragraphs>2</Paragraphs>
  <ScaleCrop>false</ScaleCrop>
  <HeadingPairs>
    <vt:vector size="4" baseType="variant">
      <vt:variant>
        <vt:lpstr>Títol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Aplicaciones Ofimáticas</vt:lpstr>
      <vt:lpstr>Aplicaciones Ofimáticas</vt:lpstr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Aplicaciones Ofimáticas</dc:title>
  <dc:creator>MAR</dc:creator>
  <cp:lastModifiedBy>DAVIT JOSEP MARTINEZ CANET</cp:lastModifiedBy>
  <cp:revision>4</cp:revision>
  <cp:lastPrinted>2021-09-18T08:51:00Z</cp:lastPrinted>
  <dcterms:created xsi:type="dcterms:W3CDTF">2021-09-18T08:51:00Z</dcterms:created>
  <dcterms:modified xsi:type="dcterms:W3CDTF">2021-09-18T08:59:00Z</dcterms:modified>
</cp:coreProperties>
</file>